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113A" w:rsidRPr="004614E1" w:rsidRDefault="00904FF4" w:rsidP="004B0D35">
      <w:pPr>
        <w:spacing w:line="360" w:lineRule="auto"/>
        <w:ind w:left="964"/>
      </w:pPr>
      <w:r>
        <w:rPr>
          <w:noProof/>
          <w:lang w:val="en-US"/>
        </w:rPr>
        <w:drawing>
          <wp:anchor distT="0" distB="0" distL="114300" distR="114300" simplePos="0" relativeHeight="251666944" behindDoc="1" locked="0" layoutInCell="1" allowOverlap="1" wp14:anchorId="1B1068EA" wp14:editId="52765B35">
            <wp:simplePos x="0" y="0"/>
            <wp:positionH relativeFrom="column">
              <wp:posOffset>-900430</wp:posOffset>
            </wp:positionH>
            <wp:positionV relativeFrom="paragraph">
              <wp:posOffset>-160020</wp:posOffset>
            </wp:positionV>
            <wp:extent cx="7772199" cy="4162425"/>
            <wp:effectExtent l="0" t="0" r="635" b="0"/>
            <wp:wrapNone/>
            <wp:docPr id="2" name="Picture 2" descr="$header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HOTOS_SECRET INDOCHINA\PHOTOS\Nui Chua - edit.jpg"/>
                    <pic:cNvPicPr>
                      <a:picLocks noChangeAspect="1" noChangeArrowheads="1"/>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7772199" cy="4162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F113A" w:rsidRPr="004614E1" w:rsidRDefault="00AF113A" w:rsidP="004B0D35">
      <w:pPr>
        <w:spacing w:line="360" w:lineRule="auto"/>
        <w:ind w:left="964"/>
      </w:pPr>
    </w:p>
    <w:p w:rsidR="00040F07" w:rsidRPr="004614E1" w:rsidRDefault="006C7F97" w:rsidP="006C7F97">
      <w:pPr>
        <w:tabs>
          <w:tab w:val="left" w:pos="3450"/>
        </w:tabs>
        <w:spacing w:line="360" w:lineRule="auto"/>
        <w:ind w:left="964"/>
      </w:pPr>
      <w:r>
        <w:tab/>
      </w:r>
    </w:p>
    <w:p w:rsidR="00040F07" w:rsidRPr="004614E1" w:rsidRDefault="00040F07" w:rsidP="004B0D35">
      <w:pPr>
        <w:spacing w:line="360" w:lineRule="auto"/>
        <w:ind w:left="964"/>
      </w:pPr>
    </w:p>
    <w:p w:rsidR="00040F07" w:rsidRPr="004614E1" w:rsidRDefault="00040F07" w:rsidP="004B0D35">
      <w:pPr>
        <w:spacing w:line="360" w:lineRule="auto"/>
        <w:jc w:val="both"/>
        <w:outlineLvl w:val="0"/>
        <w:rPr>
          <w:b/>
          <w:color w:val="CC3399"/>
        </w:rPr>
      </w:pPr>
    </w:p>
    <w:p w:rsidR="00040F07" w:rsidRPr="004614E1" w:rsidRDefault="00040F07" w:rsidP="004B0D35">
      <w:pPr>
        <w:spacing w:line="360" w:lineRule="auto"/>
        <w:jc w:val="both"/>
        <w:outlineLvl w:val="0"/>
        <w:rPr>
          <w:b/>
          <w:color w:val="CC3399"/>
        </w:rPr>
      </w:pPr>
    </w:p>
    <w:p w:rsidR="00040F07" w:rsidRPr="004614E1" w:rsidRDefault="00040F07" w:rsidP="004B0D35">
      <w:pPr>
        <w:spacing w:line="360" w:lineRule="auto"/>
        <w:jc w:val="both"/>
        <w:outlineLvl w:val="0"/>
        <w:rPr>
          <w:b/>
          <w:color w:val="CC3399"/>
        </w:rPr>
      </w:pPr>
    </w:p>
    <w:p w:rsidR="00040F07" w:rsidRPr="004614E1" w:rsidRDefault="00040F07" w:rsidP="004B0D35">
      <w:pPr>
        <w:spacing w:line="360" w:lineRule="auto"/>
        <w:jc w:val="both"/>
        <w:outlineLvl w:val="0"/>
        <w:rPr>
          <w:b/>
          <w:color w:val="CC3399"/>
        </w:rPr>
      </w:pPr>
    </w:p>
    <w:p w:rsidR="00040F07" w:rsidRPr="004614E1" w:rsidRDefault="00040F07" w:rsidP="004B0D35">
      <w:pPr>
        <w:spacing w:line="360" w:lineRule="auto"/>
        <w:jc w:val="both"/>
        <w:outlineLvl w:val="0"/>
        <w:rPr>
          <w:b/>
          <w:color w:val="CC3399"/>
        </w:rPr>
      </w:pPr>
    </w:p>
    <w:p w:rsidR="00040F07" w:rsidRPr="004614E1" w:rsidRDefault="00040F07" w:rsidP="004B0D35">
      <w:pPr>
        <w:spacing w:line="360" w:lineRule="auto"/>
        <w:jc w:val="both"/>
        <w:outlineLvl w:val="0"/>
        <w:rPr>
          <w:b/>
          <w:color w:val="CC3399"/>
        </w:rPr>
      </w:pPr>
    </w:p>
    <w:p w:rsidR="00040F07" w:rsidRPr="004614E1" w:rsidRDefault="00040F07" w:rsidP="004B0D35">
      <w:pPr>
        <w:spacing w:line="360" w:lineRule="auto"/>
        <w:jc w:val="both"/>
        <w:outlineLvl w:val="0"/>
        <w:rPr>
          <w:b/>
          <w:color w:val="CC3399"/>
        </w:rPr>
      </w:pPr>
    </w:p>
    <w:p w:rsidR="00040F07" w:rsidRPr="004614E1" w:rsidRDefault="00B503AF" w:rsidP="004B0D35">
      <w:pPr>
        <w:spacing w:line="360" w:lineRule="auto"/>
        <w:ind w:firstLine="720"/>
        <w:jc w:val="both"/>
        <w:outlineLvl w:val="0"/>
        <w:rPr>
          <w:b/>
          <w:color w:val="CC3399"/>
        </w:rPr>
      </w:pPr>
      <w:r w:rsidRPr="001F0295">
        <w:rPr>
          <w:rFonts w:ascii="Candara" w:hAnsi="Candara"/>
          <w:noProof/>
          <w:lang w:val="en-US"/>
        </w:rPr>
        <mc:AlternateContent>
          <mc:Choice Requires="wps">
            <w:drawing>
              <wp:anchor distT="0" distB="0" distL="114300" distR="114300" simplePos="0" relativeHeight="251656192" behindDoc="0" locked="0" layoutInCell="1" allowOverlap="1" wp14:anchorId="09072E08" wp14:editId="71586A64">
                <wp:simplePos x="0" y="0"/>
                <wp:positionH relativeFrom="column">
                  <wp:posOffset>-1270</wp:posOffset>
                </wp:positionH>
                <wp:positionV relativeFrom="paragraph">
                  <wp:posOffset>116840</wp:posOffset>
                </wp:positionV>
                <wp:extent cx="5629910" cy="317500"/>
                <wp:effectExtent l="0" t="0" r="8890" b="12700"/>
                <wp:wrapNone/>
                <wp:docPr id="1" name="devis_de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29910" cy="31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E0" w:rsidRPr="00E1383E" w:rsidRDefault="00DB515E" w:rsidP="00904FF4">
                            <w:pPr>
                              <w:spacing w:after="0" w:line="240" w:lineRule="auto"/>
                              <w:rPr>
                                <w:caps/>
                                <w:sz w:val="28"/>
                                <w:szCs w:val="28"/>
                                <w:lang w:val="en-US"/>
                              </w:rPr>
                            </w:pPr>
                            <w:r w:rsidRPr="00DB515E">
                              <w:rPr>
                                <w:b/>
                                <w:smallCaps/>
                                <w:color w:val="E53791"/>
                                <w:sz w:val="26"/>
                                <w:szCs w:val="26"/>
                              </w:rPr>
                              <w:t>ARVEL VOYAGES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devis_des" o:spid="_x0000_s1026" style="position:absolute;left:0;text-align:left;margin-left:-.1pt;margin-top:9.2pt;width:443.3pt;height: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" filled="f" stroked="f">
                <v:textbox inset="0,0,0,0">
                  <w:txbxContent>
                    <w:p w:rsidR="00EF61E0" w:rsidRPr="00E1383E" w:rsidRDefault="00DB515E" w:rsidP="00904FF4">
                      <w:pPr>
                        <w:spacing w:after="0" w:line="240" w:lineRule="auto"/>
                        <w:rPr>
                          <w:caps/>
                          <w:sz w:val="28"/>
                          <w:szCs w:val="28"/>
                          <w:lang w:val="en-US"/>
                        </w:rPr>
                      </w:pPr>
                      <w:r w:rsidRPr="00DB515E">
                        <w:rPr>
                          <w:b/>
                          <w:smallCaps/>
                          <w:color w:val="E53791"/>
                          <w:sz w:val="26"/>
                          <w:szCs w:val="26"/>
                        </w:rPr>
                        <w:t>ARVEL VOYAGES</w:t>
                      </w:r>
                    </w:p>
                  </w:txbxContent>
                </v:textbox>
              </v:rect>
            </w:pict>
          </mc:Fallback>
        </mc:AlternateContent>
      </w:r>
    </w:p>
    <w:p w:rsidR="00040F07" w:rsidRPr="004614E1" w:rsidRDefault="00342584" w:rsidP="004B0D35">
      <w:pPr>
        <w:spacing w:line="360" w:lineRule="auto"/>
        <w:jc w:val="both"/>
        <w:outlineLvl w:val="0"/>
        <w:rPr>
          <w:b/>
          <w:color w:val="CC3399"/>
        </w:rPr>
      </w:pPr>
      <w:r w:rsidRPr="001F0295">
        <w:rPr>
          <w:rFonts w:ascii="Candara" w:hAnsi="Candara"/>
          <w:noProof/>
          <w:lang w:val="en-US"/>
        </w:rPr>
        <mc:AlternateContent>
          <mc:Choice Requires="wps">
            <w:drawing>
              <wp:anchor distT="0" distB="0" distL="114300" distR="114300" simplePos="0" relativeHeight="251658240" behindDoc="0" locked="0" layoutInCell="1" allowOverlap="1" wp14:anchorId="33BFFA77" wp14:editId="5865030F">
                <wp:simplePos x="0" y="0"/>
                <wp:positionH relativeFrom="column">
                  <wp:posOffset>-1270</wp:posOffset>
                </wp:positionH>
                <wp:positionV relativeFrom="paragraph">
                  <wp:posOffset>78105</wp:posOffset>
                </wp:positionV>
                <wp:extent cx="5513705" cy="448310"/>
                <wp:effectExtent l="0" t="0" r="10795" b="8890"/>
                <wp:wrapNone/>
                <wp:docPr id="3" name="devis_de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3705" cy="448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E0" w:rsidRPr="001B3A41" w:rsidRDefault="007131C4" w:rsidP="001B3A41">
                            <w:pPr>
                              <w:spacing w:after="120" w:line="240" w:lineRule="auto"/>
                              <w:outlineLvl w:val="2"/>
                              <w:rPr>
                                <w:rFonts w:cs="Bell MT"/>
                                <w:b/>
                                <w:smallCaps/>
                                <w:color w:val="000000"/>
                                <w:sz w:val="26"/>
                                <w:szCs w:val="26"/>
                              </w:rPr>
                            </w:pPr>
                            <w:r>
                              <w:rPr>
                                <w:rFonts w:cs="Bell MT"/>
                                <w:b/>
                                <w:smallCaps/>
                                <w:color w:val="000000"/>
                                <w:sz w:val="26"/>
                                <w:szCs w:val="26"/>
                              </w:rPr>
                              <w:t>Dos. 35 - Devis 1 - Option 1</w:t>
                            </w:r>
                          </w:p>
                          <w:p w:rsidR="00EF61E0" w:rsidRDefault="00EF61E0" w:rsidP="00904FF4">
                            <w:pPr>
                              <w:spacing w:after="0" w:line="240" w:lineRule="auto"/>
                              <w:outlineLvl w:val="2"/>
                              <w:rPr>
                                <w:rFonts w:cs="Bell MT"/>
                                <w:b/>
                                <w:smallCaps/>
                                <w:color w:val="000000"/>
                                <w:sz w:val="26"/>
                                <w:szCs w:val="26"/>
                              </w:rPr>
                            </w:pPr>
                          </w:p>
                          <w:p w:rsidR="00EF61E0" w:rsidRDefault="00EF61E0" w:rsidP="00904FF4">
                            <w:pPr>
                              <w:spacing w:after="0" w:line="240" w:lineRule="auto"/>
                              <w:outlineLvl w:val="2"/>
                              <w:rPr>
                                <w:rFonts w:cs="Bell MT"/>
                                <w:b/>
                                <w:smallCaps/>
                                <w:color w:val="000000"/>
                                <w:sz w:val="26"/>
                                <w:szCs w:val="26"/>
                              </w:rPr>
                            </w:pPr>
                          </w:p>
                          <w:p w:rsidR="00EF61E0" w:rsidRDefault="00EF61E0" w:rsidP="00904FF4">
                            <w:pPr>
                              <w:spacing w:after="0" w:line="240" w:lineRule="auto"/>
                              <w:outlineLvl w:val="2"/>
                              <w:rPr>
                                <w:rFonts w:cs="Bell MT"/>
                                <w:b/>
                                <w:smallCaps/>
                                <w:color w:val="000000"/>
                                <w:sz w:val="26"/>
                                <w:szCs w:val="26"/>
                              </w:rPr>
                            </w:pPr>
                            <w:r>
                              <w:rPr>
                                <w:rFonts w:cs="Bell MT"/>
                                <w:b/>
                                <w:smallCaps/>
                                <w:color w:val="000000"/>
                                <w:sz w:val="26"/>
                                <w:szCs w:val="26"/>
                              </w:rPr>
                              <w:t>v1</w:t>
                            </w:r>
                          </w:p>
                          <w:p w:rsidR="00EF61E0" w:rsidRDefault="00EF61E0" w:rsidP="00904FF4">
                            <w:pPr>
                              <w:spacing w:after="0" w:line="240" w:lineRule="auto"/>
                              <w:outlineLvl w:val="2"/>
                              <w:rPr>
                                <w:rFonts w:cs="Bell MT"/>
                                <w:b/>
                                <w:smallCaps/>
                                <w:color w:val="000000"/>
                                <w:sz w:val="26"/>
                                <w:szCs w:val="26"/>
                              </w:rPr>
                            </w:pPr>
                          </w:p>
                          <w:p w:rsidR="00EF61E0" w:rsidRPr="00FC4ECC" w:rsidRDefault="00EF61E0" w:rsidP="00904FF4">
                            <w:pPr>
                              <w:spacing w:after="0" w:line="240" w:lineRule="auto"/>
                              <w:outlineLvl w:val="2"/>
                            </w:pPr>
                            <w:r>
                              <w:rPr>
                                <w:rFonts w:cs="Bell MT"/>
                                <w:b/>
                                <w:smallCaps/>
                                <w:color w:val="000000"/>
                                <w:sz w:val="26"/>
                                <w:szCs w:val="26"/>
                              </w:rPr>
                              <w:t>V1 – juin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27" style="position:absolute;left:0;text-align:left;margin-left:-.1pt;margin-top:6.15pt;width:434.15pt;height:3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" filled="f" stroked="f">
                <v:textbox inset="0,0,0,0">
                  <w:txbxContent>
                    <w:p w:rsidR="00EF61E0" w:rsidRPr="001B3A41" w:rsidRDefault="007131C4" w:rsidP="001B3A41">
                      <w:pPr>
                        <w:spacing w:after="120" w:line="240" w:lineRule="auto"/>
                        <w:outlineLvl w:val="2"/>
                        <w:rPr>
                          <w:rFonts w:cs="Bell MT"/>
                          <w:b/>
                          <w:smallCaps/>
                          <w:color w:val="000000"/>
                          <w:sz w:val="26"/>
                          <w:szCs w:val="26"/>
                        </w:rPr>
                      </w:pPr>
                      <w:r>
                        <w:rPr>
                          <w:rFonts w:cs="Bell MT"/>
                          <w:b/>
                          <w:smallCaps/>
                          <w:color w:val="000000"/>
                          <w:sz w:val="26"/>
                          <w:szCs w:val="26"/>
                        </w:rPr>
                        <w:t>Dos. 35 - Devis 1 - Option 1</w:t>
                      </w:r>
                    </w:p>
                    <w:p w:rsidR="00EF61E0" w:rsidRDefault="00EF61E0" w:rsidP="00904FF4">
                      <w:pPr>
                        <w:spacing w:after="0" w:line="240" w:lineRule="auto"/>
                        <w:outlineLvl w:val="2"/>
                        <w:rPr>
                          <w:rFonts w:cs="Bell MT"/>
                          <w:b/>
                          <w:smallCaps/>
                          <w:color w:val="000000"/>
                          <w:sz w:val="26"/>
                          <w:szCs w:val="26"/>
                        </w:rPr>
                      </w:pPr>
                    </w:p>
                    <w:p w:rsidR="00EF61E0" w:rsidRDefault="00EF61E0" w:rsidP="00904FF4">
                      <w:pPr>
                        <w:spacing w:after="0" w:line="240" w:lineRule="auto"/>
                        <w:outlineLvl w:val="2"/>
                        <w:rPr>
                          <w:rFonts w:cs="Bell MT"/>
                          <w:b/>
                          <w:smallCaps/>
                          <w:color w:val="000000"/>
                          <w:sz w:val="26"/>
                          <w:szCs w:val="26"/>
                        </w:rPr>
                      </w:pPr>
                    </w:p>
                    <w:p w:rsidR="00EF61E0" w:rsidRDefault="00EF61E0" w:rsidP="00904FF4">
                      <w:pPr>
                        <w:spacing w:after="0" w:line="240" w:lineRule="auto"/>
                        <w:outlineLvl w:val="2"/>
                        <w:rPr>
                          <w:rFonts w:cs="Bell MT"/>
                          <w:b/>
                          <w:smallCaps/>
                          <w:color w:val="000000"/>
                          <w:sz w:val="26"/>
                          <w:szCs w:val="26"/>
                        </w:rPr>
                      </w:pPr>
                      <w:r>
                        <w:rPr>
                          <w:rFonts w:cs="Bell MT"/>
                          <w:b/>
                          <w:smallCaps/>
                          <w:color w:val="000000"/>
                          <w:sz w:val="26"/>
                          <w:szCs w:val="26"/>
                        </w:rPr>
                        <w:t>v1</w:t>
                      </w:r>
                    </w:p>
                    <w:p w:rsidR="00EF61E0" w:rsidRDefault="00EF61E0" w:rsidP="00904FF4">
                      <w:pPr>
                        <w:spacing w:after="0" w:line="240" w:lineRule="auto"/>
                        <w:outlineLvl w:val="2"/>
                        <w:rPr>
                          <w:rFonts w:cs="Bell MT"/>
                          <w:b/>
                          <w:smallCaps/>
                          <w:color w:val="000000"/>
                          <w:sz w:val="26"/>
                          <w:szCs w:val="26"/>
                        </w:rPr>
                      </w:pPr>
                    </w:p>
                    <w:p w:rsidR="00EF61E0" w:rsidRPr="00FC4ECC" w:rsidRDefault="00EF61E0" w:rsidP="00904FF4">
                      <w:pPr>
                        <w:spacing w:after="0" w:line="240" w:lineRule="auto"/>
                        <w:outlineLvl w:val="2"/>
                      </w:pPr>
                      <w:r>
                        <w:rPr>
                          <w:rFonts w:cs="Bell MT"/>
                          <w:b/>
                          <w:smallCaps/>
                          <w:color w:val="000000"/>
                          <w:sz w:val="26"/>
                          <w:szCs w:val="26"/>
                        </w:rPr>
                        <w:t>V1 – juin 2017</w:t>
                      </w:r>
                    </w:p>
                  </w:txbxContent>
                </v:textbox>
              </v:rect>
            </w:pict>
          </mc:Fallback>
        </mc:AlternateContent>
      </w:r>
    </w:p>
    <w:p w:rsidR="00D100A0" w:rsidRPr="004614E1" w:rsidRDefault="00F14867" w:rsidP="00F8734F">
      <w:pPr>
        <w:spacing w:before="300"/>
        <w:rPr>
          <w:b/>
          <w:smallCaps/>
        </w:rPr>
      </w:pPr>
      <w:r w:rsidRPr="001F0295">
        <w:rPr>
          <w:rFonts w:ascii="Candara" w:hAnsi="Candara"/>
          <w:noProof/>
          <w:lang w:val="en-US"/>
        </w:rPr>
        <mc:AlternateContent>
          <mc:Choice Requires="wps">
            <w:drawing>
              <wp:anchor distT="0" distB="0" distL="114300" distR="114300" simplePos="0" relativeHeight="251665920" behindDoc="0" locked="0" layoutInCell="1" allowOverlap="1" wp14:anchorId="662BE4D4" wp14:editId="1F84098D">
                <wp:simplePos x="0" y="0"/>
                <wp:positionH relativeFrom="column">
                  <wp:posOffset>-1399</wp:posOffset>
                </wp:positionH>
                <wp:positionV relativeFrom="paragraph">
                  <wp:posOffset>286935</wp:posOffset>
                </wp:positionV>
                <wp:extent cx="6139543" cy="1037344"/>
                <wp:effectExtent l="0" t="0" r="13970" b="10795"/>
                <wp:wrapNone/>
                <wp:docPr id="4" name="devis_de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9543" cy="1037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0A12" w:rsidRDefault="00AF6DE6">
                            <w:pPr>
                              <w:spacing w:after="220" w:line="364" w:lineRule="auto"/>
                              <w:jc w:val="both"/>
                            </w:pPr>
                            <w:r>
                              <w:rPr>
                                <w:rFonts w:eastAsia="Bell MT" w:cs="Bell MT"/>
                                <w:color w:val="000000"/>
                              </w:rPr>
                              <w:t xml:space="preserve">Programme au Nord Laos alternant escapades culturelles, rencontres humaines, paysages remarquables, et excursions rurales. Depuis la capitale royale de </w:t>
                            </w:r>
                            <w:proofErr w:type="spellStart"/>
                            <w:r>
                              <w:rPr>
                                <w:rFonts w:eastAsia="Bell MT" w:cs="Bell MT"/>
                                <w:color w:val="000000"/>
                              </w:rPr>
                              <w:t>Luang</w:t>
                            </w:r>
                            <w:proofErr w:type="spellEnd"/>
                            <w:r>
                              <w:rPr>
                                <w:rFonts w:eastAsia="Bell MT" w:cs="Bell MT"/>
                                <w:color w:val="000000"/>
                              </w:rPr>
                              <w:t xml:space="preserve"> </w:t>
                            </w:r>
                            <w:proofErr w:type="spellStart"/>
                            <w:r>
                              <w:rPr>
                                <w:rFonts w:eastAsia="Bell MT" w:cs="Bell MT"/>
                                <w:color w:val="000000"/>
                              </w:rPr>
                              <w:t>Prabang</w:t>
                            </w:r>
                            <w:proofErr w:type="spellEnd"/>
                            <w:r>
                              <w:rPr>
                                <w:rFonts w:eastAsia="Bell MT" w:cs="Bell MT"/>
                                <w:color w:val="000000"/>
                              </w:rPr>
                              <w:t xml:space="preserve">, en passant par le somptueux massif du Phu Sang au pays secret de groupes tibéto-birmans, et le long de la rivière Nam Ou, non loin de la capitale présumé des anciens royaumes </w:t>
                            </w:r>
                            <w:proofErr w:type="spellStart"/>
                            <w:r>
                              <w:rPr>
                                <w:rFonts w:eastAsia="Bell MT" w:cs="Bell MT"/>
                                <w:color w:val="000000"/>
                              </w:rPr>
                              <w:t>khmu</w:t>
                            </w:r>
                            <w:proofErr w:type="spellEnd"/>
                            <w:r>
                              <w:rPr>
                                <w:rFonts w:eastAsia="Bell MT" w:cs="Bell MT"/>
                                <w:color w:val="0000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28" style="position:absolute;margin-left:-.1pt;margin-top:22.6pt;width:483.45pt;height:81.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" filled="f" stroked="f">
                <v:textbox inset="0,0,0,0">
                  <w:txbxContent>
                    <w:p w:rsidR="00F80A12" w:rsidRDefault="00AF6DE6">
                      <w:pPr>
                        <w:spacing w:after="220" w:line="364" w:lineRule="auto"/>
                        <w:jc w:val="both"/>
                      </w:pPr>
                      <w:r>
                        <w:rPr>
                          <w:rFonts w:eastAsia="Bell MT" w:cs="Bell MT"/>
                          <w:color w:val="000000"/>
                        </w:rPr>
                        <w:t xml:space="preserve">Programme au Nord Laos alternant escapades culturelles, rencontres humaines, paysages remarquables, et excursions rurales. Depuis la capitale royale de </w:t>
                      </w:r>
                      <w:proofErr w:type="spellStart"/>
                      <w:r>
                        <w:rPr>
                          <w:rFonts w:eastAsia="Bell MT" w:cs="Bell MT"/>
                          <w:color w:val="000000"/>
                        </w:rPr>
                        <w:t>Luang</w:t>
                      </w:r>
                      <w:proofErr w:type="spellEnd"/>
                      <w:r>
                        <w:rPr>
                          <w:rFonts w:eastAsia="Bell MT" w:cs="Bell MT"/>
                          <w:color w:val="000000"/>
                        </w:rPr>
                        <w:t xml:space="preserve"> </w:t>
                      </w:r>
                      <w:proofErr w:type="spellStart"/>
                      <w:r>
                        <w:rPr>
                          <w:rFonts w:eastAsia="Bell MT" w:cs="Bell MT"/>
                          <w:color w:val="000000"/>
                        </w:rPr>
                        <w:t>Prabang</w:t>
                      </w:r>
                      <w:proofErr w:type="spellEnd"/>
                      <w:r>
                        <w:rPr>
                          <w:rFonts w:eastAsia="Bell MT" w:cs="Bell MT"/>
                          <w:color w:val="000000"/>
                        </w:rPr>
                        <w:t xml:space="preserve">, en passant par le somptueux massif du Phu Sang au pays secret de groupes tibéto-birmans, et le long de la rivière Nam Ou, non loin de la capitale présumé des anciens royaumes </w:t>
                      </w:r>
                      <w:proofErr w:type="spellStart"/>
                      <w:r>
                        <w:rPr>
                          <w:rFonts w:eastAsia="Bell MT" w:cs="Bell MT"/>
                          <w:color w:val="000000"/>
                        </w:rPr>
                        <w:t>khmu</w:t>
                      </w:r>
                      <w:proofErr w:type="spellEnd"/>
                      <w:r>
                        <w:rPr>
                          <w:rFonts w:eastAsia="Bell MT" w:cs="Bell MT"/>
                          <w:color w:val="000000"/>
                        </w:rPr>
                        <w:t>.</w:t>
                      </w:r>
                    </w:p>
                  </w:txbxContent>
                </v:textbox>
              </v:rect>
            </w:pict>
          </mc:Fallback>
        </mc:AlternateContent>
      </w:r>
      <w:r w:rsidR="005A7503" w:rsidRPr="004614E1">
        <w:rPr>
          <w:b/>
          <w:smallCaps/>
        </w:rPr>
        <w:t>Esprit</w:t>
      </w:r>
    </w:p>
    <w:p w:rsidR="00BE0245" w:rsidRPr="00F14867" w:rsidRDefault="00BE0245" w:rsidP="00F14867">
      <w:pPr>
        <w:spacing w:after="40"/>
      </w:pPr>
    </w:p>
    <w:p w:rsidR="00904FF4" w:rsidRDefault="00904FF4" w:rsidP="00B460BA">
      <w:pPr>
        <w:spacing w:after="40"/>
        <w:rPr>
          <w:b/>
          <w:smallCaps/>
        </w:rPr>
      </w:pPr>
    </w:p>
    <w:p w:rsidR="00FF7FB4" w:rsidRDefault="00FF7FB4" w:rsidP="00B460BA">
      <w:pPr>
        <w:spacing w:after="40"/>
        <w:rPr>
          <w:b/>
          <w:smallCaps/>
        </w:rPr>
      </w:pPr>
    </w:p>
    <w:p w:rsidR="008475AC" w:rsidRDefault="008475AC" w:rsidP="00B460BA">
      <w:pPr>
        <w:spacing w:after="40"/>
        <w:rPr>
          <w:b/>
          <w:smallCaps/>
        </w:rPr>
      </w:pPr>
    </w:p>
    <w:p w:rsidR="00DB515E" w:rsidRDefault="00DB515E" w:rsidP="00B460BA">
      <w:pPr>
        <w:spacing w:after="40"/>
        <w:rPr>
          <w:b/>
          <w:smallCaps/>
        </w:rPr>
      </w:pPr>
    </w:p>
    <w:p w:rsidR="00D100A0" w:rsidRPr="004614E1" w:rsidRDefault="00D100A0" w:rsidP="00B460BA">
      <w:pPr>
        <w:spacing w:after="40"/>
      </w:pPr>
      <w:r w:rsidRPr="004614E1">
        <w:rPr>
          <w:b/>
          <w:smallCaps/>
        </w:rPr>
        <w:t>Points forts</w:t>
      </w:r>
    </w:p>
    <w:p w:rsidR="006C47AA" w:rsidRPr="004614E1" w:rsidRDefault="00F546F5" w:rsidP="00343B06">
      <w:pPr>
        <w:pStyle w:val="ListParagraph"/>
        <w:shd w:val="clear" w:color="auto" w:fill="FFFFFF"/>
        <w:spacing w:line="360" w:lineRule="auto"/>
        <w:jc w:val="both"/>
        <w:rPr>
          <w:b/>
          <w:color w:val="D60093"/>
          <w:sz w:val="22"/>
        </w:rPr>
      </w:pPr>
      <w:r w:rsidRPr="001F0295">
        <w:rPr>
          <w:rFonts w:ascii="Candara" w:hAnsi="Candara"/>
          <w:noProof/>
          <w:lang w:val="en-US"/>
        </w:rPr>
        <mc:AlternateContent>
          <mc:Choice Requires="wps">
            <w:drawing>
              <wp:anchor distT="0" distB="0" distL="114300" distR="114300" simplePos="0" relativeHeight="251659776" behindDoc="0" locked="0" layoutInCell="1" allowOverlap="1" wp14:anchorId="5B5B0B46" wp14:editId="66CAF6EB">
                <wp:simplePos x="0" y="0"/>
                <wp:positionH relativeFrom="column">
                  <wp:posOffset>-1270</wp:posOffset>
                </wp:positionH>
                <wp:positionV relativeFrom="paragraph">
                  <wp:posOffset>67945</wp:posOffset>
                </wp:positionV>
                <wp:extent cx="5913120" cy="1485900"/>
                <wp:effectExtent l="0" t="0" r="11430" b="0"/>
                <wp:wrapNone/>
                <wp:docPr id="38" name="devis_de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312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0A12" w:rsidRDefault="00AF6DE6">
                            <w:pPr>
                              <w:spacing w:after="220" w:line="364" w:lineRule="auto"/>
                            </w:pPr>
                            <w:r>
                              <w:rPr>
                                <w:rFonts w:eastAsia="Bell MT" w:cs="Bell MT"/>
                                <w:color w:val="000000"/>
                              </w:rPr>
                              <w:t xml:space="preserve">- Excursion dans la cité royale de </w:t>
                            </w:r>
                            <w:proofErr w:type="spellStart"/>
                            <w:r>
                              <w:rPr>
                                <w:rFonts w:eastAsia="Bell MT" w:cs="Bell MT"/>
                                <w:color w:val="000000"/>
                              </w:rPr>
                              <w:t>Luang</w:t>
                            </w:r>
                            <w:proofErr w:type="spellEnd"/>
                            <w:r>
                              <w:rPr>
                                <w:rFonts w:eastAsia="Bell MT" w:cs="Bell MT"/>
                                <w:color w:val="000000"/>
                              </w:rPr>
                              <w:t xml:space="preserve"> </w:t>
                            </w:r>
                            <w:proofErr w:type="spellStart"/>
                            <w:r>
                              <w:rPr>
                                <w:rFonts w:eastAsia="Bell MT" w:cs="Bell MT"/>
                                <w:color w:val="000000"/>
                              </w:rPr>
                              <w:t>Prabang</w:t>
                            </w:r>
                            <w:proofErr w:type="spellEnd"/>
                            <w:r>
                              <w:rPr>
                                <w:rFonts w:eastAsia="Bell MT" w:cs="Bell MT"/>
                                <w:color w:val="000000"/>
                              </w:rPr>
                              <w:t xml:space="preserve"> doté d’une architecture au charme suranné</w:t>
                            </w:r>
                            <w:r w:rsidR="00DB515E">
                              <w:rPr>
                                <w:rFonts w:eastAsia="Bell MT" w:cs="Bell MT"/>
                                <w:color w:val="000000"/>
                              </w:rPr>
                              <w:t xml:space="preserve">. </w:t>
                            </w:r>
                            <w:r>
                              <w:rPr>
                                <w:rFonts w:eastAsia="Bell MT" w:cs="Bell MT"/>
                                <w:color w:val="000000"/>
                              </w:rPr>
                              <w:br/>
                              <w:t>- Voyage le long du légendaire de la Nam Ou</w:t>
                            </w:r>
                            <w:r w:rsidR="00DB515E">
                              <w:rPr>
                                <w:rFonts w:eastAsia="Bell MT" w:cs="Bell MT"/>
                                <w:color w:val="000000"/>
                              </w:rPr>
                              <w:t xml:space="preserve">. </w:t>
                            </w:r>
                            <w:r>
                              <w:rPr>
                                <w:rFonts w:eastAsia="Bell MT" w:cs="Bell MT"/>
                                <w:color w:val="000000"/>
                              </w:rPr>
                              <w:br/>
                              <w:t>- Incursion dans le massif du Phu Sang, à la rencontre d'ethnies minoritaires reculées</w:t>
                            </w:r>
                            <w:r w:rsidR="00DB515E">
                              <w:rPr>
                                <w:rFonts w:eastAsia="Bell MT" w:cs="Bell MT"/>
                                <w:color w:val="00000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29" style="position:absolute;left:0;text-align:left;margin-left:-.1pt;margin-top:5.35pt;width:465.6pt;height:11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" filled="f" stroked="f">
                <v:textbox inset="0,0,0,0">
                  <w:txbxContent>
                    <w:p w:rsidR="00F80A12" w:rsidRDefault="00AF6DE6">
                      <w:pPr>
                        <w:spacing w:after="220" w:line="364" w:lineRule="auto"/>
                      </w:pPr>
                      <w:r>
                        <w:rPr>
                          <w:rFonts w:eastAsia="Bell MT" w:cs="Bell MT"/>
                          <w:color w:val="000000"/>
                        </w:rPr>
                        <w:t xml:space="preserve">- Excursion dans la cité royale de </w:t>
                      </w:r>
                      <w:proofErr w:type="spellStart"/>
                      <w:r>
                        <w:rPr>
                          <w:rFonts w:eastAsia="Bell MT" w:cs="Bell MT"/>
                          <w:color w:val="000000"/>
                        </w:rPr>
                        <w:t>Luang</w:t>
                      </w:r>
                      <w:proofErr w:type="spellEnd"/>
                      <w:r>
                        <w:rPr>
                          <w:rFonts w:eastAsia="Bell MT" w:cs="Bell MT"/>
                          <w:color w:val="000000"/>
                        </w:rPr>
                        <w:t xml:space="preserve"> </w:t>
                      </w:r>
                      <w:proofErr w:type="spellStart"/>
                      <w:r>
                        <w:rPr>
                          <w:rFonts w:eastAsia="Bell MT" w:cs="Bell MT"/>
                          <w:color w:val="000000"/>
                        </w:rPr>
                        <w:t>Prabang</w:t>
                      </w:r>
                      <w:proofErr w:type="spellEnd"/>
                      <w:r>
                        <w:rPr>
                          <w:rFonts w:eastAsia="Bell MT" w:cs="Bell MT"/>
                          <w:color w:val="000000"/>
                        </w:rPr>
                        <w:t xml:space="preserve"> doté d’une architecture au charme suranné</w:t>
                      </w:r>
                      <w:r w:rsidR="00DB515E">
                        <w:rPr>
                          <w:rFonts w:eastAsia="Bell MT" w:cs="Bell MT"/>
                          <w:color w:val="000000"/>
                        </w:rPr>
                        <w:t xml:space="preserve">. </w:t>
                      </w:r>
                      <w:r>
                        <w:rPr>
                          <w:rFonts w:eastAsia="Bell MT" w:cs="Bell MT"/>
                          <w:color w:val="000000"/>
                        </w:rPr>
                        <w:br/>
                        <w:t>- Voyage le long du légendaire de la Nam Ou</w:t>
                      </w:r>
                      <w:r w:rsidR="00DB515E">
                        <w:rPr>
                          <w:rFonts w:eastAsia="Bell MT" w:cs="Bell MT"/>
                          <w:color w:val="000000"/>
                        </w:rPr>
                        <w:t xml:space="preserve">. </w:t>
                      </w:r>
                      <w:r>
                        <w:rPr>
                          <w:rFonts w:eastAsia="Bell MT" w:cs="Bell MT"/>
                          <w:color w:val="000000"/>
                        </w:rPr>
                        <w:br/>
                        <w:t>- Incursion dans le massif du Phu Sang, à la rencontre d'ethnies minoritaires reculées</w:t>
                      </w:r>
                      <w:r w:rsidR="00DB515E">
                        <w:rPr>
                          <w:rFonts w:eastAsia="Bell MT" w:cs="Bell MT"/>
                          <w:color w:val="000000"/>
                        </w:rPr>
                        <w:t xml:space="preserve">. </w:t>
                      </w:r>
                    </w:p>
                  </w:txbxContent>
                </v:textbox>
              </v:rect>
            </w:pict>
          </mc:Fallback>
        </mc:AlternateContent>
      </w:r>
      <w:r w:rsidR="006C47AA" w:rsidRPr="004614E1">
        <w:rPr>
          <w:b/>
          <w:color w:val="D60093"/>
          <w:sz w:val="22"/>
        </w:rPr>
        <w:br w:type="page"/>
      </w:r>
    </w:p>
    <w:p w:rsidR="00EB67F4" w:rsidRPr="0071548A" w:rsidRDefault="0071548A" w:rsidP="004B0D35">
      <w:pPr>
        <w:spacing w:line="360" w:lineRule="auto"/>
        <w:jc w:val="both"/>
        <w:outlineLvl w:val="0"/>
        <w:rPr>
          <w:b/>
          <w:smallCaps/>
          <w:color w:val="E53791"/>
          <w:sz w:val="26"/>
          <w:szCs w:val="26"/>
        </w:rPr>
      </w:pPr>
      <w:r w:rsidRPr="0071548A">
        <w:rPr>
          <w:b/>
          <w:smallCaps/>
          <w:color w:val="E53791"/>
          <w:sz w:val="26"/>
          <w:szCs w:val="26"/>
        </w:rPr>
        <w:lastRenderedPageBreak/>
        <w:t>Programme en bref</w:t>
      </w:r>
    </w:p>
    <w:tbl>
      <w:tblPr>
        <w:tblStyle w:val="NormalTablePHPDOCX0"/>
        <w:tblW w:w="5000" w:type="pct"/>
        <w:tblBorders>
          <w:top w:val="single" w:sz="5" w:space="0" w:color="BFBFBF"/>
          <w:left w:val="single" w:sz="5" w:space="0" w:color="BFBFBF"/>
          <w:bottom w:val="single" w:sz="5" w:space="0" w:color="BFBFBF"/>
          <w:right w:val="single" w:sz="5" w:space="0" w:color="BFBFBF"/>
        </w:tblBorders>
        <w:tblLook w:val="04A0" w:firstRow="1" w:lastRow="0" w:firstColumn="1" w:lastColumn="0" w:noHBand="0" w:noVBand="1"/>
      </w:tblPr>
      <w:tblGrid>
        <w:gridCol w:w="953"/>
        <w:gridCol w:w="1715"/>
        <w:gridCol w:w="3725"/>
        <w:gridCol w:w="2153"/>
        <w:gridCol w:w="981"/>
      </w:tblGrid>
      <w:tr w:rsidR="00F80A12">
        <w:tc>
          <w:tcPr>
            <w:tcW w:w="500" w:type="pct"/>
            <w:tcBorders>
              <w:bottom w:val="single" w:sz="5" w:space="0" w:color="BFBFBF"/>
              <w:right w:val="single" w:sz="5" w:space="0" w:color="BFBFBF"/>
            </w:tcBorders>
            <w:tcMar>
              <w:top w:w="0" w:type="auto"/>
              <w:left w:w="0" w:type="auto"/>
              <w:bottom w:w="0" w:type="auto"/>
              <w:right w:w="0" w:type="auto"/>
            </w:tcMar>
            <w:vAlign w:val="center"/>
          </w:tcPr>
          <w:p w:rsidR="00F80A12" w:rsidRDefault="00AF6DE6">
            <w:pPr>
              <w:spacing w:after="0" w:line="240" w:lineRule="auto"/>
              <w:jc w:val="center"/>
              <w:textAlignment w:val="center"/>
              <w:outlineLvl w:val="2"/>
            </w:pPr>
            <w:r>
              <w:rPr>
                <w:rFonts w:eastAsia="Bell MT" w:cs="Bell MT"/>
                <w:b/>
                <w:bCs/>
                <w:color w:val="E43A92"/>
                <w:position w:val="-3"/>
              </w:rPr>
              <w:t>Jour</w:t>
            </w:r>
          </w:p>
        </w:tc>
        <w:tc>
          <w:tcPr>
            <w:tcW w:w="900" w:type="pct"/>
            <w:tcBorders>
              <w:bottom w:val="single" w:sz="5" w:space="0" w:color="BFBFBF"/>
              <w:right w:val="single" w:sz="5" w:space="0" w:color="BFBFBF"/>
            </w:tcBorders>
            <w:tcMar>
              <w:top w:w="15" w:type="dxa"/>
              <w:left w:w="15" w:type="dxa"/>
              <w:bottom w:w="15" w:type="dxa"/>
              <w:right w:w="15" w:type="dxa"/>
            </w:tcMar>
            <w:vAlign w:val="center"/>
          </w:tcPr>
          <w:p w:rsidR="00F80A12" w:rsidRDefault="00AF6DE6">
            <w:pPr>
              <w:spacing w:after="0" w:line="240" w:lineRule="auto"/>
              <w:jc w:val="center"/>
              <w:textAlignment w:val="center"/>
              <w:outlineLvl w:val="2"/>
            </w:pPr>
            <w:r>
              <w:rPr>
                <w:rFonts w:eastAsia="Bell MT" w:cs="Bell MT"/>
                <w:b/>
                <w:bCs/>
                <w:color w:val="E43A92"/>
                <w:position w:val="-3"/>
              </w:rPr>
              <w:t>Date</w:t>
            </w:r>
          </w:p>
        </w:tc>
        <w:tc>
          <w:tcPr>
            <w:tcW w:w="1955" w:type="pct"/>
            <w:tcBorders>
              <w:bottom w:val="single" w:sz="5" w:space="0" w:color="BFBFBF"/>
              <w:right w:val="single" w:sz="5" w:space="0" w:color="BFBFBF"/>
            </w:tcBorders>
            <w:tcMar>
              <w:top w:w="15" w:type="dxa"/>
              <w:left w:w="15" w:type="dxa"/>
              <w:bottom w:w="15" w:type="dxa"/>
              <w:right w:w="15" w:type="dxa"/>
            </w:tcMar>
            <w:vAlign w:val="center"/>
          </w:tcPr>
          <w:p w:rsidR="00F80A12" w:rsidRDefault="00AF6DE6">
            <w:pPr>
              <w:spacing w:after="0" w:line="240" w:lineRule="auto"/>
              <w:jc w:val="center"/>
              <w:textAlignment w:val="center"/>
              <w:outlineLvl w:val="2"/>
            </w:pPr>
            <w:r>
              <w:rPr>
                <w:rFonts w:eastAsia="Bell MT" w:cs="Bell MT"/>
                <w:b/>
                <w:bCs/>
                <w:color w:val="E43A92"/>
                <w:position w:val="-3"/>
              </w:rPr>
              <w:t>Itinéraire</w:t>
            </w:r>
          </w:p>
        </w:tc>
        <w:tc>
          <w:tcPr>
            <w:tcW w:w="1130" w:type="pct"/>
            <w:tcBorders>
              <w:bottom w:val="single" w:sz="5" w:space="0" w:color="BFBFBF"/>
              <w:right w:val="single" w:sz="5" w:space="0" w:color="BFBFBF"/>
            </w:tcBorders>
            <w:tcMar>
              <w:top w:w="15" w:type="dxa"/>
              <w:left w:w="15" w:type="dxa"/>
              <w:bottom w:w="15" w:type="dxa"/>
              <w:right w:w="15" w:type="dxa"/>
            </w:tcMar>
            <w:vAlign w:val="center"/>
          </w:tcPr>
          <w:p w:rsidR="00F80A12" w:rsidRDefault="00AF6DE6">
            <w:pPr>
              <w:spacing w:after="0" w:line="240" w:lineRule="auto"/>
              <w:jc w:val="center"/>
              <w:textAlignment w:val="center"/>
              <w:outlineLvl w:val="2"/>
            </w:pPr>
            <w:r>
              <w:rPr>
                <w:rFonts w:eastAsia="Bell MT" w:cs="Bell MT"/>
                <w:b/>
                <w:bCs/>
                <w:color w:val="E43A92"/>
                <w:position w:val="-3"/>
              </w:rPr>
              <w:t>Accompagnement</w:t>
            </w:r>
          </w:p>
        </w:tc>
        <w:tc>
          <w:tcPr>
            <w:tcW w:w="850" w:type="pct"/>
            <w:tcBorders>
              <w:bottom w:val="single" w:sz="5" w:space="0" w:color="BFBFBF"/>
              <w:right w:val="single" w:sz="5" w:space="0" w:color="BFBFBF"/>
            </w:tcBorders>
            <w:tcMar>
              <w:top w:w="15" w:type="dxa"/>
              <w:left w:w="15" w:type="dxa"/>
              <w:bottom w:w="15" w:type="dxa"/>
              <w:right w:w="15" w:type="dxa"/>
            </w:tcMar>
            <w:vAlign w:val="center"/>
          </w:tcPr>
          <w:p w:rsidR="00F80A12" w:rsidRDefault="00AF6DE6">
            <w:pPr>
              <w:spacing w:after="0" w:line="240" w:lineRule="auto"/>
              <w:jc w:val="center"/>
              <w:textAlignment w:val="center"/>
              <w:outlineLvl w:val="2"/>
            </w:pPr>
            <w:r>
              <w:rPr>
                <w:rFonts w:eastAsia="Bell MT" w:cs="Bell MT"/>
                <w:b/>
                <w:bCs/>
                <w:color w:val="E43A92"/>
                <w:position w:val="-3"/>
              </w:rPr>
              <w:t>Repas inclus</w:t>
            </w:r>
          </w:p>
        </w:tc>
      </w:tr>
      <w:tr w:rsidR="00F80A12">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Jour 1</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Di 03|11|2019</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proofErr w:type="spellStart"/>
            <w:r>
              <w:rPr>
                <w:rFonts w:eastAsia="Bell MT" w:cs="Bell MT"/>
                <w:color w:val="000000"/>
                <w:position w:val="-3"/>
              </w:rPr>
              <w:t>Luang</w:t>
            </w:r>
            <w:proofErr w:type="spellEnd"/>
            <w:r>
              <w:rPr>
                <w:rFonts w:eastAsia="Bell MT" w:cs="Bell MT"/>
                <w:color w:val="000000"/>
                <w:position w:val="-3"/>
              </w:rPr>
              <w:t xml:space="preserve"> </w:t>
            </w:r>
            <w:proofErr w:type="spellStart"/>
            <w:r>
              <w:rPr>
                <w:rFonts w:eastAsia="Bell MT" w:cs="Bell MT"/>
                <w:color w:val="000000"/>
                <w:position w:val="-3"/>
              </w:rPr>
              <w:t>Prabang</w:t>
            </w:r>
            <w:proofErr w:type="spellEnd"/>
            <w:r>
              <w:rPr>
                <w:rFonts w:eastAsia="Bell MT" w:cs="Bell MT"/>
                <w:color w:val="000000"/>
                <w:position w:val="-3"/>
              </w:rPr>
              <w:t xml:space="preserve"> - Arrivée</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Guide et Chauffeur</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 -, D)</w:t>
            </w:r>
          </w:p>
        </w:tc>
      </w:tr>
      <w:tr w:rsidR="00F80A12">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Jour 2</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Lu 04|11|2019</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proofErr w:type="spellStart"/>
            <w:r>
              <w:rPr>
                <w:rFonts w:eastAsia="Bell MT" w:cs="Bell MT"/>
                <w:color w:val="000000"/>
                <w:position w:val="-3"/>
              </w:rPr>
              <w:t>Luang</w:t>
            </w:r>
            <w:proofErr w:type="spellEnd"/>
            <w:r>
              <w:rPr>
                <w:rFonts w:eastAsia="Bell MT" w:cs="Bell MT"/>
                <w:color w:val="000000"/>
                <w:position w:val="-3"/>
              </w:rPr>
              <w:t xml:space="preserve"> </w:t>
            </w:r>
            <w:proofErr w:type="spellStart"/>
            <w:r>
              <w:rPr>
                <w:rFonts w:eastAsia="Bell MT" w:cs="Bell MT"/>
                <w:color w:val="000000"/>
                <w:position w:val="-3"/>
              </w:rPr>
              <w:t>Prabang</w:t>
            </w:r>
            <w:proofErr w:type="spellEnd"/>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Guide et chauffeur</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(B, L, D)</w:t>
            </w:r>
          </w:p>
        </w:tc>
      </w:tr>
      <w:tr w:rsidR="00F80A12">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Jour 3</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Ma 05|11|2019</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proofErr w:type="spellStart"/>
            <w:r>
              <w:rPr>
                <w:rFonts w:eastAsia="Bell MT" w:cs="Bell MT"/>
                <w:color w:val="000000"/>
                <w:position w:val="-3"/>
              </w:rPr>
              <w:t>Luang</w:t>
            </w:r>
            <w:proofErr w:type="spellEnd"/>
            <w:r>
              <w:rPr>
                <w:rFonts w:eastAsia="Bell MT" w:cs="Bell MT"/>
                <w:color w:val="000000"/>
                <w:position w:val="-3"/>
              </w:rPr>
              <w:t xml:space="preserve"> </w:t>
            </w:r>
            <w:proofErr w:type="spellStart"/>
            <w:r>
              <w:rPr>
                <w:rFonts w:eastAsia="Bell MT" w:cs="Bell MT"/>
                <w:color w:val="000000"/>
                <w:position w:val="-3"/>
              </w:rPr>
              <w:t>Prabang</w:t>
            </w:r>
            <w:proofErr w:type="spellEnd"/>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Guide et Chauffeur</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(B, L, D)</w:t>
            </w:r>
          </w:p>
        </w:tc>
      </w:tr>
      <w:tr w:rsidR="00F80A12">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Jour 4</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Me 06|11|2019</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proofErr w:type="spellStart"/>
            <w:r>
              <w:rPr>
                <w:rFonts w:eastAsia="Bell MT" w:cs="Bell MT"/>
                <w:color w:val="000000"/>
                <w:position w:val="-3"/>
              </w:rPr>
              <w:t>Luang</w:t>
            </w:r>
            <w:proofErr w:type="spellEnd"/>
            <w:r>
              <w:rPr>
                <w:rFonts w:eastAsia="Bell MT" w:cs="Bell MT"/>
                <w:color w:val="000000"/>
                <w:position w:val="-3"/>
              </w:rPr>
              <w:t xml:space="preserve"> </w:t>
            </w:r>
            <w:proofErr w:type="spellStart"/>
            <w:r>
              <w:rPr>
                <w:rFonts w:eastAsia="Bell MT" w:cs="Bell MT"/>
                <w:color w:val="000000"/>
                <w:position w:val="-3"/>
              </w:rPr>
              <w:t>Prabang</w:t>
            </w:r>
            <w:proofErr w:type="spellEnd"/>
            <w:r>
              <w:rPr>
                <w:rFonts w:eastAsia="Bell MT" w:cs="Bell MT"/>
                <w:color w:val="000000"/>
                <w:position w:val="-3"/>
              </w:rPr>
              <w:t xml:space="preserve"> - </w:t>
            </w:r>
            <w:proofErr w:type="spellStart"/>
            <w:r>
              <w:rPr>
                <w:rFonts w:eastAsia="Bell MT" w:cs="Bell MT"/>
                <w:color w:val="000000"/>
                <w:position w:val="-3"/>
              </w:rPr>
              <w:t>Pakbeng</w:t>
            </w:r>
            <w:proofErr w:type="spellEnd"/>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Guide et Chauffeur</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(B, L, D)</w:t>
            </w:r>
          </w:p>
        </w:tc>
      </w:tr>
      <w:tr w:rsidR="00F80A12">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Jour 5</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Je 07|11|2019</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proofErr w:type="spellStart"/>
            <w:r>
              <w:rPr>
                <w:rFonts w:eastAsia="Bell MT" w:cs="Bell MT"/>
                <w:color w:val="000000"/>
                <w:position w:val="-3"/>
              </w:rPr>
              <w:t>Pakbeng</w:t>
            </w:r>
            <w:proofErr w:type="spellEnd"/>
            <w:r>
              <w:rPr>
                <w:rFonts w:eastAsia="Bell MT" w:cs="Bell MT"/>
                <w:color w:val="000000"/>
                <w:position w:val="-3"/>
              </w:rPr>
              <w:t xml:space="preserve"> - </w:t>
            </w:r>
            <w:proofErr w:type="spellStart"/>
            <w:r>
              <w:rPr>
                <w:rFonts w:eastAsia="Bell MT" w:cs="Bell MT"/>
                <w:color w:val="000000"/>
                <w:position w:val="-3"/>
              </w:rPr>
              <w:t>Muang</w:t>
            </w:r>
            <w:proofErr w:type="spellEnd"/>
            <w:r>
              <w:rPr>
                <w:rFonts w:eastAsia="Bell MT" w:cs="Bell MT"/>
                <w:color w:val="000000"/>
                <w:position w:val="-3"/>
              </w:rPr>
              <w:t xml:space="preserve"> La</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Guide et Chauffeur</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(B, L, D)</w:t>
            </w:r>
          </w:p>
        </w:tc>
      </w:tr>
      <w:tr w:rsidR="00F80A12">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Jour 6</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Ve 08|11|2019</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proofErr w:type="spellStart"/>
            <w:r>
              <w:rPr>
                <w:rFonts w:eastAsia="Bell MT" w:cs="Bell MT"/>
                <w:color w:val="000000"/>
                <w:position w:val="-3"/>
              </w:rPr>
              <w:t>Muang</w:t>
            </w:r>
            <w:proofErr w:type="spellEnd"/>
            <w:r>
              <w:rPr>
                <w:rFonts w:eastAsia="Bell MT" w:cs="Bell MT"/>
                <w:color w:val="000000"/>
                <w:position w:val="-3"/>
              </w:rPr>
              <w:t xml:space="preserve"> La</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Guide et chauffeur</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(B, L, D)</w:t>
            </w:r>
          </w:p>
        </w:tc>
      </w:tr>
      <w:tr w:rsidR="00F80A12">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Jour 7</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Sa 09|11|2019</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proofErr w:type="spellStart"/>
            <w:r>
              <w:rPr>
                <w:rFonts w:eastAsia="Bell MT" w:cs="Bell MT"/>
                <w:color w:val="000000"/>
                <w:position w:val="-3"/>
              </w:rPr>
              <w:t>Muang</w:t>
            </w:r>
            <w:proofErr w:type="spellEnd"/>
            <w:r>
              <w:rPr>
                <w:rFonts w:eastAsia="Bell MT" w:cs="Bell MT"/>
                <w:color w:val="000000"/>
                <w:position w:val="-3"/>
              </w:rPr>
              <w:t xml:space="preserve"> La - </w:t>
            </w:r>
            <w:proofErr w:type="spellStart"/>
            <w:r>
              <w:rPr>
                <w:rFonts w:eastAsia="Bell MT" w:cs="Bell MT"/>
                <w:color w:val="000000"/>
                <w:position w:val="-3"/>
              </w:rPr>
              <w:t>Nong</w:t>
            </w:r>
            <w:proofErr w:type="spellEnd"/>
            <w:r>
              <w:rPr>
                <w:rFonts w:eastAsia="Bell MT" w:cs="Bell MT"/>
                <w:color w:val="000000"/>
                <w:position w:val="-3"/>
              </w:rPr>
              <w:t xml:space="preserve"> </w:t>
            </w:r>
            <w:proofErr w:type="spellStart"/>
            <w:r>
              <w:rPr>
                <w:rFonts w:eastAsia="Bell MT" w:cs="Bell MT"/>
                <w:color w:val="000000"/>
                <w:position w:val="-3"/>
              </w:rPr>
              <w:t>Khiaw</w:t>
            </w:r>
            <w:proofErr w:type="spellEnd"/>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Guide et Chauffeur</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(B, L, D)</w:t>
            </w:r>
          </w:p>
        </w:tc>
      </w:tr>
      <w:tr w:rsidR="00F80A12">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Jour 8</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Di 10|11|2019</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proofErr w:type="spellStart"/>
            <w:r>
              <w:rPr>
                <w:rFonts w:eastAsia="Bell MT" w:cs="Bell MT"/>
                <w:color w:val="000000"/>
                <w:position w:val="-3"/>
              </w:rPr>
              <w:t>Nong</w:t>
            </w:r>
            <w:proofErr w:type="spellEnd"/>
            <w:r>
              <w:rPr>
                <w:rFonts w:eastAsia="Bell MT" w:cs="Bell MT"/>
                <w:color w:val="000000"/>
                <w:position w:val="-3"/>
              </w:rPr>
              <w:t xml:space="preserve"> </w:t>
            </w:r>
            <w:proofErr w:type="spellStart"/>
            <w:r>
              <w:rPr>
                <w:rFonts w:eastAsia="Bell MT" w:cs="Bell MT"/>
                <w:color w:val="000000"/>
                <w:position w:val="-3"/>
              </w:rPr>
              <w:t>Khiaw</w:t>
            </w:r>
            <w:proofErr w:type="spellEnd"/>
            <w:r>
              <w:rPr>
                <w:rFonts w:eastAsia="Bell MT" w:cs="Bell MT"/>
                <w:color w:val="000000"/>
                <w:position w:val="-3"/>
              </w:rPr>
              <w:t xml:space="preserve"> - </w:t>
            </w:r>
            <w:proofErr w:type="spellStart"/>
            <w:r>
              <w:rPr>
                <w:rFonts w:eastAsia="Bell MT" w:cs="Bell MT"/>
                <w:color w:val="000000"/>
                <w:position w:val="-3"/>
              </w:rPr>
              <w:t>Luang</w:t>
            </w:r>
            <w:proofErr w:type="spellEnd"/>
            <w:r>
              <w:rPr>
                <w:rFonts w:eastAsia="Bell MT" w:cs="Bell MT"/>
                <w:color w:val="000000"/>
                <w:position w:val="-3"/>
              </w:rPr>
              <w:t xml:space="preserve"> </w:t>
            </w:r>
            <w:proofErr w:type="spellStart"/>
            <w:r>
              <w:rPr>
                <w:rFonts w:eastAsia="Bell MT" w:cs="Bell MT"/>
                <w:color w:val="000000"/>
                <w:position w:val="-3"/>
              </w:rPr>
              <w:t>Prabang</w:t>
            </w:r>
            <w:proofErr w:type="spellEnd"/>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Guide et Chauffeur</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(B, L, D)</w:t>
            </w:r>
          </w:p>
        </w:tc>
      </w:tr>
      <w:tr w:rsidR="00F80A12">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Jour 9</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Lu 11|11|2019</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proofErr w:type="spellStart"/>
            <w:r>
              <w:rPr>
                <w:rFonts w:eastAsia="Bell MT" w:cs="Bell MT"/>
                <w:color w:val="000000"/>
                <w:position w:val="-3"/>
              </w:rPr>
              <w:t>Luang</w:t>
            </w:r>
            <w:proofErr w:type="spellEnd"/>
            <w:r>
              <w:rPr>
                <w:rFonts w:eastAsia="Bell MT" w:cs="Bell MT"/>
                <w:color w:val="000000"/>
                <w:position w:val="-3"/>
              </w:rPr>
              <w:t xml:space="preserve"> </w:t>
            </w:r>
            <w:proofErr w:type="spellStart"/>
            <w:r>
              <w:rPr>
                <w:rFonts w:eastAsia="Bell MT" w:cs="Bell MT"/>
                <w:color w:val="000000"/>
                <w:position w:val="-3"/>
              </w:rPr>
              <w:t>Prabang</w:t>
            </w:r>
            <w:proofErr w:type="spellEnd"/>
            <w:r>
              <w:rPr>
                <w:rFonts w:eastAsia="Bell MT" w:cs="Bell MT"/>
                <w:color w:val="000000"/>
                <w:position w:val="-3"/>
              </w:rPr>
              <w:t xml:space="preserve"> - Départ</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Guide et Chauffeur</w:t>
            </w:r>
          </w:p>
        </w:tc>
        <w:tc>
          <w:tcPr>
            <w:tcW w:w="0" w:type="auto"/>
            <w:tcBorders>
              <w:bottom w:val="single" w:sz="5" w:space="0" w:color="BFBFBF"/>
              <w:right w:val="single" w:sz="5" w:space="0" w:color="BFBFBF"/>
            </w:tcBorders>
            <w:tcMar>
              <w:top w:w="100" w:type="dxa"/>
              <w:left w:w="40" w:type="dxa"/>
              <w:bottom w:w="100" w:type="dxa"/>
              <w:right w:w="40" w:type="dxa"/>
            </w:tcMar>
            <w:vAlign w:val="center"/>
          </w:tcPr>
          <w:p w:rsidR="00F80A12" w:rsidRDefault="00AF6DE6">
            <w:pPr>
              <w:spacing w:after="0" w:line="240" w:lineRule="auto"/>
              <w:jc w:val="center"/>
            </w:pPr>
            <w:r>
              <w:rPr>
                <w:rFonts w:eastAsia="Bell MT" w:cs="Bell MT"/>
                <w:color w:val="000000"/>
                <w:position w:val="-3"/>
              </w:rPr>
              <w:t>(B, -, -)</w:t>
            </w:r>
          </w:p>
        </w:tc>
      </w:tr>
    </w:tbl>
    <w:p w:rsidR="00790302" w:rsidRPr="00E13C97" w:rsidRDefault="00790302" w:rsidP="00E13C97"/>
    <w:p w:rsidR="00053A0C" w:rsidRDefault="0091342B" w:rsidP="00053A0C">
      <w:pPr>
        <w:jc w:val="right"/>
      </w:pPr>
      <w:r w:rsidRPr="004614E1">
        <w:rPr>
          <w:b/>
          <w:color w:val="D60093"/>
        </w:rPr>
        <w:t xml:space="preserve"> </w:t>
      </w:r>
      <w:r w:rsidRPr="00D54DD7">
        <w:rPr>
          <w:b/>
          <w:color w:val="E53791"/>
        </w:rPr>
        <w:t>L</w:t>
      </w:r>
      <w:r w:rsidRPr="00D54DD7">
        <w:rPr>
          <w:b/>
          <w:bCs/>
          <w:color w:val="E53791"/>
        </w:rPr>
        <w:t>é</w:t>
      </w:r>
      <w:r w:rsidRPr="00D54DD7">
        <w:rPr>
          <w:b/>
          <w:color w:val="E53791"/>
        </w:rPr>
        <w:t>gende des repas</w:t>
      </w:r>
      <w:r w:rsidRPr="004614E1">
        <w:t>|</w:t>
      </w:r>
      <w:r w:rsidRPr="004614E1">
        <w:rPr>
          <w:b/>
          <w:color w:val="A00D80"/>
        </w:rPr>
        <w:t xml:space="preserve"> </w:t>
      </w:r>
      <w:r w:rsidRPr="00D54DD7">
        <w:rPr>
          <w:b/>
          <w:color w:val="E53791"/>
        </w:rPr>
        <w:t>B</w:t>
      </w:r>
      <w:r w:rsidRPr="00D54DD7">
        <w:rPr>
          <w:color w:val="E53791"/>
        </w:rPr>
        <w:t xml:space="preserve"> </w:t>
      </w:r>
      <w:r w:rsidRPr="004614E1">
        <w:t>Petit-déjeuner |</w:t>
      </w:r>
      <w:proofErr w:type="spellStart"/>
      <w:r w:rsidRPr="00D54DD7">
        <w:rPr>
          <w:b/>
          <w:color w:val="E53791"/>
        </w:rPr>
        <w:t>L</w:t>
      </w:r>
      <w:proofErr w:type="spellEnd"/>
      <w:r w:rsidRPr="00D54DD7">
        <w:rPr>
          <w:color w:val="E53791"/>
        </w:rPr>
        <w:t xml:space="preserve"> </w:t>
      </w:r>
      <w:r w:rsidRPr="004614E1">
        <w:t>Déjeuner |</w:t>
      </w:r>
      <w:r w:rsidRPr="00D54DD7">
        <w:rPr>
          <w:b/>
          <w:color w:val="E53791"/>
        </w:rPr>
        <w:t>D</w:t>
      </w:r>
      <w:r w:rsidRPr="00D54DD7">
        <w:rPr>
          <w:color w:val="E53791"/>
        </w:rPr>
        <w:t xml:space="preserve"> </w:t>
      </w:r>
      <w:r w:rsidRPr="004614E1">
        <w:t>Dîner</w:t>
      </w:r>
    </w:p>
    <w:p w:rsidR="00652C64" w:rsidRPr="004614E1" w:rsidRDefault="00652C64" w:rsidP="00652C64"/>
    <w:p w:rsidR="0098410B" w:rsidRDefault="0098410B" w:rsidP="0098410B">
      <w:r>
        <w:br w:type="page"/>
      </w:r>
    </w:p>
    <w:p w:rsidR="00DB515E" w:rsidRDefault="00DB515E" w:rsidP="00652C64">
      <w:pPr>
        <w:rPr>
          <w:b/>
          <w:smallCaps/>
          <w:color w:val="E53791"/>
          <w:sz w:val="26"/>
          <w:szCs w:val="26"/>
        </w:rPr>
      </w:pPr>
    </w:p>
    <w:p w:rsidR="00DB515E" w:rsidRDefault="00DB515E" w:rsidP="00652C64">
      <w:pPr>
        <w:rPr>
          <w:b/>
          <w:smallCaps/>
          <w:color w:val="E53791"/>
          <w:sz w:val="26"/>
          <w:szCs w:val="26"/>
        </w:rPr>
      </w:pPr>
      <w:r>
        <w:rPr>
          <w:noProof/>
          <w:lang w:val="en-US"/>
        </w:rPr>
        <w:drawing>
          <wp:anchor distT="0" distB="0" distL="114300" distR="114300" simplePos="0" relativeHeight="251667968" behindDoc="0" locked="0" layoutInCell="1" allowOverlap="1" wp14:anchorId="4104689E" wp14:editId="612E3C0E">
            <wp:simplePos x="0" y="0"/>
            <wp:positionH relativeFrom="column">
              <wp:posOffset>320040</wp:posOffset>
            </wp:positionH>
            <wp:positionV relativeFrom="paragraph">
              <wp:posOffset>406400</wp:posOffset>
            </wp:positionV>
            <wp:extent cx="5547995" cy="448691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tnam-map.png"/>
                    <pic:cNvPicPr/>
                  </pic:nvPicPr>
                  <pic:blipFill>
                    <a:blip r:embed="rId10">
                      <a:extLst>
                        <a:ext uri="{28A0092B-C50C-407E-A947-70E740481C1C}">
                          <a14:useLocalDpi xmlns:a14="http://schemas.microsoft.com/office/drawing/2010/main" val="0"/>
                        </a:ext>
                      </a:extLst>
                    </a:blip>
                    <a:stretch>
                      <a:fillRect/>
                    </a:stretch>
                  </pic:blipFill>
                  <pic:spPr>
                    <a:xfrm>
                      <a:off x="0" y="0"/>
                      <a:ext cx="5547995" cy="4486910"/>
                    </a:xfrm>
                    <a:prstGeom prst="rect">
                      <a:avLst/>
                    </a:prstGeom>
                  </pic:spPr>
                </pic:pic>
              </a:graphicData>
            </a:graphic>
            <wp14:sizeRelH relativeFrom="page">
              <wp14:pctWidth>0</wp14:pctWidth>
            </wp14:sizeRelH>
            <wp14:sizeRelV relativeFrom="page">
              <wp14:pctHeight>0</wp14:pctHeight>
            </wp14:sizeRelV>
          </wp:anchor>
        </w:drawing>
      </w:r>
    </w:p>
    <w:p w:rsidR="00DB515E" w:rsidRDefault="00DB515E" w:rsidP="00652C64">
      <w:pPr>
        <w:rPr>
          <w:b/>
          <w:smallCaps/>
          <w:color w:val="E53791"/>
          <w:sz w:val="26"/>
          <w:szCs w:val="26"/>
        </w:rPr>
      </w:pPr>
    </w:p>
    <w:p w:rsidR="00DB515E" w:rsidRDefault="00DB515E" w:rsidP="00652C64">
      <w:pPr>
        <w:rPr>
          <w:b/>
          <w:smallCaps/>
          <w:color w:val="E53791"/>
          <w:sz w:val="26"/>
          <w:szCs w:val="26"/>
        </w:rPr>
      </w:pPr>
    </w:p>
    <w:p w:rsidR="00DB515E" w:rsidRDefault="00DB515E" w:rsidP="00652C64">
      <w:pPr>
        <w:rPr>
          <w:b/>
          <w:smallCaps/>
          <w:color w:val="E53791"/>
          <w:sz w:val="26"/>
          <w:szCs w:val="26"/>
        </w:rPr>
      </w:pPr>
    </w:p>
    <w:p w:rsidR="00DB515E" w:rsidRDefault="00DB515E" w:rsidP="00652C64">
      <w:pPr>
        <w:rPr>
          <w:b/>
          <w:smallCaps/>
          <w:color w:val="E53791"/>
          <w:sz w:val="26"/>
          <w:szCs w:val="26"/>
        </w:rPr>
      </w:pPr>
    </w:p>
    <w:p w:rsidR="00DB515E" w:rsidRDefault="00DB515E" w:rsidP="00652C64">
      <w:pPr>
        <w:rPr>
          <w:b/>
          <w:smallCaps/>
          <w:color w:val="E53791"/>
          <w:sz w:val="26"/>
          <w:szCs w:val="26"/>
        </w:rPr>
      </w:pPr>
    </w:p>
    <w:p w:rsidR="00DB515E" w:rsidRDefault="00DB515E" w:rsidP="00652C64">
      <w:pPr>
        <w:rPr>
          <w:b/>
          <w:smallCaps/>
          <w:color w:val="E53791"/>
          <w:sz w:val="26"/>
          <w:szCs w:val="26"/>
        </w:rPr>
      </w:pPr>
    </w:p>
    <w:p w:rsidR="00DB515E" w:rsidRDefault="00DB515E" w:rsidP="00652C64">
      <w:pPr>
        <w:rPr>
          <w:b/>
          <w:smallCaps/>
          <w:color w:val="E53791"/>
          <w:sz w:val="26"/>
          <w:szCs w:val="26"/>
        </w:rPr>
      </w:pPr>
    </w:p>
    <w:p w:rsidR="00DB515E" w:rsidRDefault="00DB515E" w:rsidP="00652C64">
      <w:pPr>
        <w:rPr>
          <w:b/>
          <w:smallCaps/>
          <w:color w:val="E53791"/>
          <w:sz w:val="26"/>
          <w:szCs w:val="26"/>
        </w:rPr>
      </w:pPr>
    </w:p>
    <w:p w:rsidR="005714A2" w:rsidRPr="0071548A" w:rsidRDefault="0071548A" w:rsidP="00652C64">
      <w:pPr>
        <w:rPr>
          <w:b/>
          <w:smallCaps/>
          <w:color w:val="E53791"/>
          <w:sz w:val="26"/>
          <w:szCs w:val="26"/>
        </w:rPr>
      </w:pPr>
      <w:r w:rsidRPr="0071548A">
        <w:rPr>
          <w:b/>
          <w:smallCaps/>
          <w:color w:val="E53791"/>
          <w:sz w:val="26"/>
          <w:szCs w:val="26"/>
        </w:rPr>
        <w:lastRenderedPageBreak/>
        <w:t xml:space="preserve">Programme en </w:t>
      </w:r>
      <w:proofErr w:type="spellStart"/>
      <w:r w:rsidRPr="0071548A">
        <w:rPr>
          <w:b/>
          <w:smallCaps/>
          <w:color w:val="E53791"/>
          <w:sz w:val="26"/>
          <w:szCs w:val="26"/>
        </w:rPr>
        <w:t>detail</w:t>
      </w:r>
      <w:proofErr w:type="spellEnd"/>
    </w:p>
    <w:p w:rsidR="00F80A12" w:rsidRDefault="00AF6DE6">
      <w:pPr>
        <w:spacing w:before="220" w:after="220" w:line="240" w:lineRule="auto"/>
      </w:pPr>
      <w:r>
        <w:rPr>
          <w:rFonts w:eastAsia="Bell MT" w:cs="Bell MT"/>
          <w:b/>
          <w:bCs/>
          <w:smallCaps/>
          <w:color w:val="000000"/>
        </w:rPr>
        <w:t xml:space="preserve">Jour 1. Dimanche 03|11|2019 | </w:t>
      </w:r>
      <w:proofErr w:type="spellStart"/>
      <w:r>
        <w:rPr>
          <w:rFonts w:eastAsia="Bell MT" w:cs="Bell MT"/>
          <w:b/>
          <w:bCs/>
          <w:smallCaps/>
          <w:color w:val="000000"/>
        </w:rPr>
        <w:t>Luang</w:t>
      </w:r>
      <w:proofErr w:type="spellEnd"/>
      <w:r>
        <w:rPr>
          <w:rFonts w:eastAsia="Bell MT" w:cs="Bell MT"/>
          <w:b/>
          <w:bCs/>
          <w:smallCaps/>
          <w:color w:val="000000"/>
        </w:rPr>
        <w:t xml:space="preserve"> </w:t>
      </w:r>
      <w:proofErr w:type="spellStart"/>
      <w:r>
        <w:rPr>
          <w:rFonts w:eastAsia="Bell MT" w:cs="Bell MT"/>
          <w:b/>
          <w:bCs/>
          <w:smallCaps/>
          <w:color w:val="000000"/>
        </w:rPr>
        <w:t>Prabang</w:t>
      </w:r>
      <w:proofErr w:type="spellEnd"/>
      <w:r>
        <w:rPr>
          <w:rFonts w:eastAsia="Bell MT" w:cs="Bell MT"/>
          <w:b/>
          <w:bCs/>
          <w:smallCaps/>
          <w:color w:val="000000"/>
        </w:rPr>
        <w:t xml:space="preserve"> - Arrivée (-, -, D)</w:t>
      </w:r>
    </w:p>
    <w:p w:rsidR="00F80A12" w:rsidRDefault="00AF6DE6">
      <w:pPr>
        <w:spacing w:before="220" w:after="220" w:line="364" w:lineRule="auto"/>
        <w:jc w:val="both"/>
      </w:pPr>
      <w:r>
        <w:rPr>
          <w:rFonts w:eastAsia="Bell MT" w:cs="Bell MT"/>
          <w:color w:val="000000"/>
        </w:rPr>
        <w:t xml:space="preserve">Arrivée à l’aéroport de </w:t>
      </w:r>
      <w:proofErr w:type="spellStart"/>
      <w:r>
        <w:rPr>
          <w:rFonts w:eastAsia="Bell MT" w:cs="Bell MT"/>
          <w:color w:val="000000"/>
        </w:rPr>
        <w:t>Luang</w:t>
      </w:r>
      <w:proofErr w:type="spellEnd"/>
      <w:r>
        <w:rPr>
          <w:rFonts w:eastAsia="Bell MT" w:cs="Bell MT"/>
          <w:color w:val="000000"/>
        </w:rPr>
        <w:t xml:space="preserve"> </w:t>
      </w:r>
      <w:proofErr w:type="spellStart"/>
      <w:r>
        <w:rPr>
          <w:rFonts w:eastAsia="Bell MT" w:cs="Bell MT"/>
          <w:color w:val="000000"/>
        </w:rPr>
        <w:t>Prabang</w:t>
      </w:r>
      <w:proofErr w:type="spellEnd"/>
      <w:r>
        <w:rPr>
          <w:rFonts w:eastAsia="Bell MT" w:cs="Bell MT"/>
          <w:color w:val="000000"/>
        </w:rPr>
        <w:t>, accueil et transfert à l’hôtel. Les chambres sont à disposition à 14H00.</w:t>
      </w:r>
    </w:p>
    <w:p w:rsidR="00F80A12" w:rsidRDefault="00AF6DE6">
      <w:pPr>
        <w:spacing w:before="220" w:after="220" w:line="364" w:lineRule="auto"/>
        <w:jc w:val="both"/>
      </w:pPr>
      <w:r w:rsidRPr="009E6932">
        <w:rPr>
          <w:b/>
          <w:smallCaps/>
          <w:color w:val="E53791"/>
          <w:sz w:val="26"/>
          <w:szCs w:val="26"/>
        </w:rPr>
        <w:t>En option :</w:t>
      </w:r>
      <w:r>
        <w:rPr>
          <w:rFonts w:eastAsia="Bell MT" w:cs="Bell MT"/>
          <w:color w:val="000000"/>
        </w:rPr>
        <w:t xml:space="preserve"> </w:t>
      </w:r>
      <w:proofErr w:type="spellStart"/>
      <w:r>
        <w:rPr>
          <w:rFonts w:eastAsia="Bell MT" w:cs="Bell MT"/>
          <w:i/>
          <w:iCs/>
          <w:color w:val="000000"/>
        </w:rPr>
        <w:t>early</w:t>
      </w:r>
      <w:proofErr w:type="spellEnd"/>
      <w:r>
        <w:rPr>
          <w:rFonts w:eastAsia="Bell MT" w:cs="Bell MT"/>
          <w:i/>
          <w:iCs/>
          <w:color w:val="000000"/>
        </w:rPr>
        <w:t xml:space="preserve"> check-in avec supplément de 25 </w:t>
      </w:r>
      <w:proofErr w:type="spellStart"/>
      <w:r>
        <w:rPr>
          <w:rFonts w:eastAsia="Bell MT" w:cs="Bell MT"/>
          <w:i/>
          <w:iCs/>
          <w:color w:val="000000"/>
        </w:rPr>
        <w:t>usd</w:t>
      </w:r>
      <w:proofErr w:type="spellEnd"/>
      <w:r>
        <w:rPr>
          <w:rFonts w:eastAsia="Bell MT" w:cs="Bell MT"/>
          <w:i/>
          <w:iCs/>
          <w:color w:val="000000"/>
        </w:rPr>
        <w:t>/chambre.</w:t>
      </w:r>
    </w:p>
    <w:p w:rsidR="00F80A12" w:rsidRDefault="00AF6DE6">
      <w:pPr>
        <w:spacing w:before="220" w:after="220" w:line="364" w:lineRule="auto"/>
        <w:jc w:val="both"/>
      </w:pPr>
      <w:r>
        <w:rPr>
          <w:rFonts w:eastAsia="Bell MT" w:cs="Bell MT"/>
          <w:color w:val="000000"/>
        </w:rPr>
        <w:t xml:space="preserve">Vers 16h15, à partir du The Belle Rive </w:t>
      </w:r>
      <w:proofErr w:type="spellStart"/>
      <w:r>
        <w:rPr>
          <w:rFonts w:eastAsia="Bell MT" w:cs="Bell MT"/>
          <w:color w:val="000000"/>
        </w:rPr>
        <w:t>Hotel</w:t>
      </w:r>
      <w:proofErr w:type="spellEnd"/>
      <w:r>
        <w:rPr>
          <w:rFonts w:eastAsia="Bell MT" w:cs="Bell MT"/>
          <w:color w:val="000000"/>
        </w:rPr>
        <w:t xml:space="preserve">, embarquement sur le bateau </w:t>
      </w:r>
      <w:proofErr w:type="spellStart"/>
      <w:r>
        <w:rPr>
          <w:rFonts w:eastAsia="Bell MT" w:cs="Bell MT"/>
          <w:color w:val="000000"/>
        </w:rPr>
        <w:t>Khopfa</w:t>
      </w:r>
      <w:proofErr w:type="spellEnd"/>
      <w:r>
        <w:rPr>
          <w:rFonts w:eastAsia="Bell MT" w:cs="Bell MT"/>
          <w:color w:val="000000"/>
        </w:rPr>
        <w:t xml:space="preserve"> </w:t>
      </w:r>
      <w:proofErr w:type="spellStart"/>
      <w:r>
        <w:rPr>
          <w:rFonts w:eastAsia="Bell MT" w:cs="Bell MT"/>
          <w:color w:val="000000"/>
        </w:rPr>
        <w:t>Mekong</w:t>
      </w:r>
      <w:proofErr w:type="spellEnd"/>
      <w:r>
        <w:rPr>
          <w:rFonts w:eastAsia="Bell MT" w:cs="Bell MT"/>
          <w:color w:val="000000"/>
        </w:rPr>
        <w:t xml:space="preserve"> Cruise pour profiter du coucher de soleil sur le Mékong. Navigation pendant 2 heures sur le fleuve qui défile et couronne d’un cerne d’écume les bateaux de pêcheurs remontant le courant, dans un paysage bordé de végétation au vert tendre. Verre et petit apéritif servi à bord. Retour au crépuscule à l’embarcadère.</w:t>
      </w:r>
    </w:p>
    <w:p w:rsidR="00F80A12" w:rsidRDefault="00AF6DE6">
      <w:pPr>
        <w:spacing w:before="220" w:after="220" w:line="364" w:lineRule="auto"/>
        <w:jc w:val="both"/>
      </w:pPr>
      <w:r>
        <w:rPr>
          <w:rFonts w:eastAsia="Bell MT" w:cs="Bell MT"/>
          <w:color w:val="000000"/>
        </w:rPr>
        <w:t>Dîner dans un restaurant local.</w:t>
      </w:r>
    </w:p>
    <w:p w:rsidR="00F80A12" w:rsidRDefault="00AF6DE6">
      <w:pPr>
        <w:spacing w:before="220" w:after="220" w:line="364" w:lineRule="auto"/>
        <w:jc w:val="both"/>
      </w:pPr>
      <w:r>
        <w:rPr>
          <w:rFonts w:eastAsia="Bell MT" w:cs="Bell MT"/>
          <w:color w:val="000000"/>
        </w:rPr>
        <w:t>Nuit à l’hôtel.</w:t>
      </w:r>
    </w:p>
    <w:p w:rsidR="00F80A12" w:rsidRDefault="00AF6DE6">
      <w:pPr>
        <w:spacing w:before="220" w:after="220" w:line="240" w:lineRule="auto"/>
      </w:pPr>
      <w:r>
        <w:rPr>
          <w:rFonts w:eastAsia="Bell MT" w:cs="Bell MT"/>
          <w:b/>
          <w:bCs/>
          <w:smallCaps/>
          <w:color w:val="000000"/>
        </w:rPr>
        <w:t xml:space="preserve">Jour 2. Lundi 04|11|2019 | </w:t>
      </w:r>
      <w:proofErr w:type="spellStart"/>
      <w:r>
        <w:rPr>
          <w:rFonts w:eastAsia="Bell MT" w:cs="Bell MT"/>
          <w:b/>
          <w:bCs/>
          <w:smallCaps/>
          <w:color w:val="000000"/>
        </w:rPr>
        <w:t>Luang</w:t>
      </w:r>
      <w:proofErr w:type="spellEnd"/>
      <w:r>
        <w:rPr>
          <w:rFonts w:eastAsia="Bell MT" w:cs="Bell MT"/>
          <w:b/>
          <w:bCs/>
          <w:smallCaps/>
          <w:color w:val="000000"/>
        </w:rPr>
        <w:t xml:space="preserve"> </w:t>
      </w:r>
      <w:proofErr w:type="spellStart"/>
      <w:r>
        <w:rPr>
          <w:rFonts w:eastAsia="Bell MT" w:cs="Bell MT"/>
          <w:b/>
          <w:bCs/>
          <w:smallCaps/>
          <w:color w:val="000000"/>
        </w:rPr>
        <w:t>Prabang</w:t>
      </w:r>
      <w:proofErr w:type="spellEnd"/>
      <w:r>
        <w:rPr>
          <w:rFonts w:eastAsia="Bell MT" w:cs="Bell MT"/>
          <w:b/>
          <w:bCs/>
          <w:smallCaps/>
          <w:color w:val="000000"/>
        </w:rPr>
        <w:t xml:space="preserve"> (B, L, D)</w:t>
      </w:r>
    </w:p>
    <w:p w:rsidR="00F80A12" w:rsidRDefault="00AF6DE6">
      <w:pPr>
        <w:spacing w:before="220" w:after="220" w:line="364" w:lineRule="auto"/>
        <w:jc w:val="both"/>
      </w:pPr>
      <w:r>
        <w:rPr>
          <w:rFonts w:eastAsia="Bell MT" w:cs="Bell MT"/>
          <w:color w:val="000000"/>
        </w:rPr>
        <w:t xml:space="preserve">Aux premières lueurs du jour, promenade dans les rues pour assister au </w:t>
      </w:r>
      <w:proofErr w:type="spellStart"/>
      <w:r>
        <w:rPr>
          <w:rFonts w:eastAsia="Bell MT" w:cs="Bell MT"/>
          <w:color w:val="000000"/>
        </w:rPr>
        <w:t>Reras</w:t>
      </w:r>
      <w:proofErr w:type="spellEnd"/>
      <w:r>
        <w:rPr>
          <w:rFonts w:eastAsia="Bell MT" w:cs="Bell MT"/>
          <w:color w:val="000000"/>
        </w:rPr>
        <w:t>, ou aumône des bonzes.</w:t>
      </w:r>
    </w:p>
    <w:p w:rsidR="00F80A12" w:rsidRDefault="00AF6DE6">
      <w:pPr>
        <w:spacing w:before="220" w:after="220" w:line="364" w:lineRule="auto"/>
        <w:jc w:val="both"/>
      </w:pPr>
      <w:r>
        <w:rPr>
          <w:rFonts w:eastAsia="Bell MT" w:cs="Bell MT"/>
          <w:i/>
          <w:iCs/>
          <w:color w:val="000000"/>
        </w:rPr>
        <w:t>Chaque matin, les bonzes vêtus de leur toge orange et munis de leur sébile, déambulent pieds nus en file indienne et quémandent, à l’image du Bouddha, leur pitance quotidienne auprès de la population. Cette parade quotidienne donne un premier aperçu de la dévotion des habitants envers le bouddhisme et ses préceptes.</w:t>
      </w:r>
    </w:p>
    <w:p w:rsidR="00F80A12" w:rsidRDefault="00AF6DE6">
      <w:pPr>
        <w:spacing w:before="220" w:after="220" w:line="364" w:lineRule="auto"/>
        <w:jc w:val="both"/>
      </w:pPr>
      <w:r>
        <w:rPr>
          <w:rFonts w:eastAsia="Bell MT" w:cs="Bell MT"/>
          <w:color w:val="000000"/>
        </w:rPr>
        <w:t xml:space="preserve">Après le petit-déjeuner, visite des sites incontournables du centre historique de </w:t>
      </w:r>
      <w:proofErr w:type="spellStart"/>
      <w:r>
        <w:rPr>
          <w:rFonts w:eastAsia="Bell MT" w:cs="Bell MT"/>
          <w:color w:val="000000"/>
        </w:rPr>
        <w:t>Luang</w:t>
      </w:r>
      <w:proofErr w:type="spellEnd"/>
      <w:r>
        <w:rPr>
          <w:rFonts w:eastAsia="Bell MT" w:cs="Bell MT"/>
          <w:color w:val="000000"/>
        </w:rPr>
        <w:t xml:space="preserve"> </w:t>
      </w:r>
      <w:proofErr w:type="spellStart"/>
      <w:r>
        <w:rPr>
          <w:rFonts w:eastAsia="Bell MT" w:cs="Bell MT"/>
          <w:color w:val="000000"/>
        </w:rPr>
        <w:t>Prabang</w:t>
      </w:r>
      <w:proofErr w:type="spellEnd"/>
      <w:r>
        <w:rPr>
          <w:rFonts w:eastAsia="Bell MT" w:cs="Bell MT"/>
          <w:color w:val="000000"/>
        </w:rPr>
        <w:t xml:space="preserve">, mélange de bâtiment d’époque coloniale française et d’architecture lao. Visite du musée national, l’ancien palais royal construit en 1904 sous le protectorat français ; le temple </w:t>
      </w:r>
      <w:proofErr w:type="spellStart"/>
      <w:r>
        <w:rPr>
          <w:rFonts w:eastAsia="Bell MT" w:cs="Bell MT"/>
          <w:color w:val="000000"/>
        </w:rPr>
        <w:t>Wat</w:t>
      </w:r>
      <w:proofErr w:type="spellEnd"/>
      <w:r>
        <w:rPr>
          <w:rFonts w:eastAsia="Bell MT" w:cs="Bell MT"/>
          <w:color w:val="000000"/>
        </w:rPr>
        <w:t xml:space="preserve"> </w:t>
      </w:r>
      <w:proofErr w:type="spellStart"/>
      <w:r>
        <w:rPr>
          <w:rFonts w:eastAsia="Bell MT" w:cs="Bell MT"/>
          <w:color w:val="000000"/>
        </w:rPr>
        <w:t>Xieng</w:t>
      </w:r>
      <w:proofErr w:type="spellEnd"/>
      <w:r>
        <w:rPr>
          <w:rFonts w:eastAsia="Bell MT" w:cs="Bell MT"/>
          <w:color w:val="000000"/>
        </w:rPr>
        <w:t xml:space="preserve"> </w:t>
      </w:r>
      <w:proofErr w:type="spellStart"/>
      <w:r>
        <w:rPr>
          <w:rFonts w:eastAsia="Bell MT" w:cs="Bell MT"/>
          <w:color w:val="000000"/>
        </w:rPr>
        <w:t>Thong</w:t>
      </w:r>
      <w:proofErr w:type="spellEnd"/>
      <w:r>
        <w:rPr>
          <w:rFonts w:eastAsia="Bell MT" w:cs="Bell MT"/>
          <w:color w:val="000000"/>
        </w:rPr>
        <w:t>, à l’extrémité nord de la péninsule ; et des plus anciens temples de la ville (</w:t>
      </w:r>
      <w:proofErr w:type="spellStart"/>
      <w:r>
        <w:rPr>
          <w:rFonts w:eastAsia="Bell MT" w:cs="Bell MT"/>
          <w:color w:val="000000"/>
        </w:rPr>
        <w:t>Wat</w:t>
      </w:r>
      <w:proofErr w:type="spellEnd"/>
      <w:r>
        <w:rPr>
          <w:rFonts w:eastAsia="Bell MT" w:cs="Bell MT"/>
          <w:color w:val="000000"/>
        </w:rPr>
        <w:t xml:space="preserve"> </w:t>
      </w:r>
      <w:proofErr w:type="spellStart"/>
      <w:r>
        <w:rPr>
          <w:rFonts w:eastAsia="Bell MT" w:cs="Bell MT"/>
          <w:color w:val="000000"/>
        </w:rPr>
        <w:t>Aham</w:t>
      </w:r>
      <w:proofErr w:type="spellEnd"/>
      <w:r>
        <w:rPr>
          <w:rFonts w:eastAsia="Bell MT" w:cs="Bell MT"/>
          <w:color w:val="000000"/>
        </w:rPr>
        <w:t xml:space="preserve"> et </w:t>
      </w:r>
      <w:proofErr w:type="spellStart"/>
      <w:r>
        <w:rPr>
          <w:rFonts w:eastAsia="Bell MT" w:cs="Bell MT"/>
          <w:color w:val="000000"/>
        </w:rPr>
        <w:t>Wat</w:t>
      </w:r>
      <w:proofErr w:type="spellEnd"/>
      <w:r>
        <w:rPr>
          <w:rFonts w:eastAsia="Bell MT" w:cs="Bell MT"/>
          <w:color w:val="000000"/>
        </w:rPr>
        <w:t xml:space="preserve"> </w:t>
      </w:r>
      <w:proofErr w:type="spellStart"/>
      <w:r>
        <w:rPr>
          <w:rFonts w:eastAsia="Bell MT" w:cs="Bell MT"/>
          <w:color w:val="000000"/>
        </w:rPr>
        <w:t>Visoun</w:t>
      </w:r>
      <w:proofErr w:type="spellEnd"/>
      <w:r>
        <w:rPr>
          <w:rFonts w:eastAsia="Bell MT" w:cs="Bell MT"/>
          <w:color w:val="000000"/>
        </w:rPr>
        <w:t>).</w:t>
      </w:r>
    </w:p>
    <w:p w:rsidR="00F80A12" w:rsidRDefault="00AF6DE6">
      <w:pPr>
        <w:spacing w:before="220" w:after="220" w:line="364" w:lineRule="auto"/>
        <w:jc w:val="both"/>
      </w:pPr>
      <w:r>
        <w:rPr>
          <w:rFonts w:eastAsia="Bell MT" w:cs="Bell MT"/>
          <w:color w:val="000000"/>
        </w:rPr>
        <w:t>Déjeuner dans un restaurant local.</w:t>
      </w:r>
    </w:p>
    <w:p w:rsidR="00F80A12" w:rsidRDefault="00AF6DE6">
      <w:pPr>
        <w:spacing w:before="220" w:after="220" w:line="364" w:lineRule="auto"/>
        <w:jc w:val="both"/>
      </w:pPr>
      <w:r>
        <w:rPr>
          <w:rFonts w:eastAsia="Bell MT" w:cs="Bell MT"/>
          <w:color w:val="000000"/>
        </w:rPr>
        <w:t>L’après-midi, continuation vers le Centre des Arts Traditionnels et de l’Ethnologie présentant la culture des différentes ethnies du Laos. Situé dans un bâtiment historique protégé par l’UNESCO, l’exposition permet de découvrir de nombreuses pièces vestimentaires, outils de travail, objets personnels et religieux. Cette visite aide à mieux comprendre les traditions et modes de vies de ces populations minoritaires du Laos, souvent nichées dans des territoires reculés.</w:t>
      </w:r>
    </w:p>
    <w:p w:rsidR="00F80A12" w:rsidRDefault="00AF6DE6">
      <w:pPr>
        <w:spacing w:before="220" w:after="220" w:line="364" w:lineRule="auto"/>
        <w:jc w:val="both"/>
      </w:pPr>
      <w:r>
        <w:rPr>
          <w:rFonts w:eastAsia="Bell MT" w:cs="Bell MT"/>
          <w:color w:val="000000"/>
        </w:rPr>
        <w:lastRenderedPageBreak/>
        <w:t>Dîner dans un restaurant local.</w:t>
      </w:r>
    </w:p>
    <w:p w:rsidR="00F80A12" w:rsidRDefault="00AF6DE6">
      <w:pPr>
        <w:spacing w:before="220" w:after="220" w:line="364" w:lineRule="auto"/>
        <w:jc w:val="both"/>
      </w:pPr>
      <w:r>
        <w:rPr>
          <w:rFonts w:eastAsia="Bell MT" w:cs="Bell MT"/>
          <w:color w:val="000000"/>
        </w:rPr>
        <w:t>Nuit à l’hôtel.</w:t>
      </w:r>
    </w:p>
    <w:p w:rsidR="00F80A12" w:rsidRDefault="00AF6DE6">
      <w:pPr>
        <w:spacing w:before="220" w:after="220" w:line="240" w:lineRule="auto"/>
      </w:pPr>
      <w:r>
        <w:rPr>
          <w:rFonts w:eastAsia="Bell MT" w:cs="Bell MT"/>
          <w:b/>
          <w:bCs/>
          <w:smallCaps/>
          <w:color w:val="000000"/>
        </w:rPr>
        <w:t xml:space="preserve">Jour 3. Mardi 05|11|2019 | </w:t>
      </w:r>
      <w:proofErr w:type="spellStart"/>
      <w:r>
        <w:rPr>
          <w:rFonts w:eastAsia="Bell MT" w:cs="Bell MT"/>
          <w:b/>
          <w:bCs/>
          <w:smallCaps/>
          <w:color w:val="000000"/>
        </w:rPr>
        <w:t>Luang</w:t>
      </w:r>
      <w:proofErr w:type="spellEnd"/>
      <w:r>
        <w:rPr>
          <w:rFonts w:eastAsia="Bell MT" w:cs="Bell MT"/>
          <w:b/>
          <w:bCs/>
          <w:smallCaps/>
          <w:color w:val="000000"/>
        </w:rPr>
        <w:t xml:space="preserve"> </w:t>
      </w:r>
      <w:proofErr w:type="spellStart"/>
      <w:r>
        <w:rPr>
          <w:rFonts w:eastAsia="Bell MT" w:cs="Bell MT"/>
          <w:b/>
          <w:bCs/>
          <w:smallCaps/>
          <w:color w:val="000000"/>
        </w:rPr>
        <w:t>Prabang</w:t>
      </w:r>
      <w:proofErr w:type="spellEnd"/>
      <w:r>
        <w:rPr>
          <w:rFonts w:eastAsia="Bell MT" w:cs="Bell MT"/>
          <w:b/>
          <w:bCs/>
          <w:smallCaps/>
          <w:color w:val="000000"/>
        </w:rPr>
        <w:t xml:space="preserve"> (B, L, D)</w:t>
      </w:r>
    </w:p>
    <w:p w:rsidR="00F80A12" w:rsidRDefault="00AF6DE6">
      <w:pPr>
        <w:spacing w:before="220" w:after="220" w:line="364" w:lineRule="auto"/>
        <w:jc w:val="both"/>
      </w:pPr>
      <w:r>
        <w:rPr>
          <w:rFonts w:eastAsia="Bell MT" w:cs="Bell MT"/>
          <w:color w:val="000000"/>
        </w:rPr>
        <w:t>Transfert : 1h30 // Distance : ± 60 km</w:t>
      </w:r>
    </w:p>
    <w:p w:rsidR="00F80A12" w:rsidRDefault="00AF6DE6">
      <w:pPr>
        <w:spacing w:before="220" w:after="220" w:line="364" w:lineRule="auto"/>
        <w:jc w:val="both"/>
      </w:pPr>
      <w:r>
        <w:rPr>
          <w:rFonts w:eastAsia="Bell MT" w:cs="Bell MT"/>
          <w:color w:val="000000"/>
        </w:rPr>
        <w:t xml:space="preserve">Le matin, transfert vers la cascade de </w:t>
      </w:r>
      <w:proofErr w:type="spellStart"/>
      <w:r>
        <w:rPr>
          <w:rFonts w:eastAsia="Bell MT" w:cs="Bell MT"/>
          <w:color w:val="000000"/>
        </w:rPr>
        <w:t>Khouang</w:t>
      </w:r>
      <w:proofErr w:type="spellEnd"/>
      <w:r>
        <w:rPr>
          <w:rFonts w:eastAsia="Bell MT" w:cs="Bell MT"/>
          <w:color w:val="000000"/>
        </w:rPr>
        <w:t xml:space="preserve"> </w:t>
      </w:r>
      <w:proofErr w:type="spellStart"/>
      <w:r>
        <w:rPr>
          <w:rFonts w:eastAsia="Bell MT" w:cs="Bell MT"/>
          <w:color w:val="000000"/>
        </w:rPr>
        <w:t>Sy</w:t>
      </w:r>
      <w:proofErr w:type="spellEnd"/>
      <w:r>
        <w:rPr>
          <w:rFonts w:eastAsia="Bell MT" w:cs="Bell MT"/>
          <w:color w:val="000000"/>
        </w:rPr>
        <w:t xml:space="preserve"> via une piste qui traverse des villages </w:t>
      </w:r>
      <w:proofErr w:type="spellStart"/>
      <w:r>
        <w:rPr>
          <w:rFonts w:eastAsia="Bell MT" w:cs="Bell MT"/>
          <w:color w:val="000000"/>
        </w:rPr>
        <w:t>hmông</w:t>
      </w:r>
      <w:proofErr w:type="spellEnd"/>
      <w:r>
        <w:rPr>
          <w:rFonts w:eastAsia="Bell MT" w:cs="Bell MT"/>
          <w:color w:val="000000"/>
        </w:rPr>
        <w:t xml:space="preserve">, des vallées rizicoles et d’épaisses forêts.  Arrêt à la ferme de Laos Buffalo </w:t>
      </w:r>
      <w:proofErr w:type="spellStart"/>
      <w:r>
        <w:rPr>
          <w:rFonts w:eastAsia="Bell MT" w:cs="Bell MT"/>
          <w:color w:val="000000"/>
        </w:rPr>
        <w:t>Dairy</w:t>
      </w:r>
      <w:proofErr w:type="spellEnd"/>
      <w:r>
        <w:rPr>
          <w:rFonts w:eastAsia="Bell MT" w:cs="Bell MT"/>
          <w:color w:val="000000"/>
        </w:rPr>
        <w:t xml:space="preserve"> pour la dégustation d’une glace. La ferme est une initiative australienne afin d’apporter un complément de revenu aux agriculteurs en louant leurs buffles pour la production de produits laitiers. Continuation de route, à l’arrivée aux chutes de </w:t>
      </w:r>
      <w:proofErr w:type="spellStart"/>
      <w:r>
        <w:rPr>
          <w:rFonts w:eastAsia="Bell MT" w:cs="Bell MT"/>
          <w:color w:val="000000"/>
        </w:rPr>
        <w:t>Khouang</w:t>
      </w:r>
      <w:proofErr w:type="spellEnd"/>
      <w:r>
        <w:rPr>
          <w:rFonts w:eastAsia="Bell MT" w:cs="Bell MT"/>
          <w:color w:val="000000"/>
        </w:rPr>
        <w:t xml:space="preserve"> </w:t>
      </w:r>
      <w:proofErr w:type="spellStart"/>
      <w:r>
        <w:rPr>
          <w:rFonts w:eastAsia="Bell MT" w:cs="Bell MT"/>
          <w:color w:val="000000"/>
        </w:rPr>
        <w:t>Sy</w:t>
      </w:r>
      <w:proofErr w:type="spellEnd"/>
      <w:r>
        <w:rPr>
          <w:rFonts w:eastAsia="Bell MT" w:cs="Bell MT"/>
          <w:color w:val="000000"/>
        </w:rPr>
        <w:t xml:space="preserve">, temps libre pour la baignade dans des piscines naturelles. Au retour, à l’entrée des chutes, option de visiter le centre de réhabilitation d’ours malais, ou ours des cocotiers, mis en place par l’ONG australienne Free The </w:t>
      </w:r>
      <w:proofErr w:type="spellStart"/>
      <w:r>
        <w:rPr>
          <w:rFonts w:eastAsia="Bell MT" w:cs="Bell MT"/>
          <w:color w:val="000000"/>
        </w:rPr>
        <w:t>Bears</w:t>
      </w:r>
      <w:proofErr w:type="spellEnd"/>
      <w:r>
        <w:rPr>
          <w:rFonts w:eastAsia="Bell MT" w:cs="Bell MT"/>
          <w:color w:val="000000"/>
        </w:rPr>
        <w:t>.</w:t>
      </w:r>
    </w:p>
    <w:p w:rsidR="00F80A12" w:rsidRDefault="00AF6DE6">
      <w:pPr>
        <w:spacing w:before="220" w:after="220" w:line="364" w:lineRule="auto"/>
        <w:jc w:val="both"/>
      </w:pPr>
      <w:r>
        <w:rPr>
          <w:rFonts w:eastAsia="Bell MT" w:cs="Bell MT"/>
          <w:color w:val="000000"/>
        </w:rPr>
        <w:t>Déjeuner dans un restaurant local.</w:t>
      </w:r>
    </w:p>
    <w:p w:rsidR="00F80A12" w:rsidRDefault="00AF6DE6">
      <w:pPr>
        <w:spacing w:before="220" w:after="220" w:line="364" w:lineRule="auto"/>
        <w:jc w:val="both"/>
      </w:pPr>
      <w:r>
        <w:rPr>
          <w:rFonts w:eastAsia="Bell MT" w:cs="Bell MT"/>
          <w:color w:val="000000"/>
        </w:rPr>
        <w:t xml:space="preserve">Retour à </w:t>
      </w:r>
      <w:proofErr w:type="spellStart"/>
      <w:r>
        <w:rPr>
          <w:rFonts w:eastAsia="Bell MT" w:cs="Bell MT"/>
          <w:color w:val="000000"/>
        </w:rPr>
        <w:t>Luang</w:t>
      </w:r>
      <w:proofErr w:type="spellEnd"/>
      <w:r>
        <w:rPr>
          <w:rFonts w:eastAsia="Bell MT" w:cs="Bell MT"/>
          <w:color w:val="000000"/>
        </w:rPr>
        <w:t xml:space="preserve"> </w:t>
      </w:r>
      <w:proofErr w:type="spellStart"/>
      <w:r>
        <w:rPr>
          <w:rFonts w:eastAsia="Bell MT" w:cs="Bell MT"/>
          <w:color w:val="000000"/>
        </w:rPr>
        <w:t>Prabang</w:t>
      </w:r>
      <w:proofErr w:type="spellEnd"/>
      <w:r>
        <w:rPr>
          <w:rFonts w:eastAsia="Bell MT" w:cs="Bell MT"/>
          <w:color w:val="000000"/>
        </w:rPr>
        <w:t xml:space="preserve"> puis visite du centre « </w:t>
      </w:r>
      <w:proofErr w:type="spellStart"/>
      <w:r>
        <w:rPr>
          <w:rFonts w:eastAsia="Bell MT" w:cs="Bell MT"/>
          <w:color w:val="000000"/>
        </w:rPr>
        <w:t>Ock</w:t>
      </w:r>
      <w:proofErr w:type="spellEnd"/>
      <w:r>
        <w:rPr>
          <w:rFonts w:eastAsia="Bell MT" w:cs="Bell MT"/>
          <w:color w:val="000000"/>
        </w:rPr>
        <w:t xml:space="preserve"> Pop Tok », centre caritatif mettant en valeur les tissus laotiens ou du musée « UXO » pour une introduction sur la guerre sécrète américaine au Laos et ses impacts toujours visibles aujourd’hui.</w:t>
      </w:r>
    </w:p>
    <w:p w:rsidR="00F80A12" w:rsidRDefault="00AF6DE6">
      <w:pPr>
        <w:spacing w:before="220" w:after="220" w:line="364" w:lineRule="auto"/>
        <w:jc w:val="both"/>
      </w:pPr>
      <w:r>
        <w:rPr>
          <w:rFonts w:eastAsia="Bell MT" w:cs="Bell MT"/>
          <w:color w:val="000000"/>
        </w:rPr>
        <w:t xml:space="preserve">Le soir, cérémonie de </w:t>
      </w:r>
      <w:proofErr w:type="spellStart"/>
      <w:r>
        <w:rPr>
          <w:rFonts w:eastAsia="Bell MT" w:cs="Bell MT"/>
          <w:color w:val="000000"/>
        </w:rPr>
        <w:t>Baci</w:t>
      </w:r>
      <w:proofErr w:type="spellEnd"/>
      <w:r>
        <w:rPr>
          <w:rFonts w:eastAsia="Bell MT" w:cs="Bell MT"/>
          <w:color w:val="000000"/>
        </w:rPr>
        <w:t xml:space="preserve"> dans la maison de Mme </w:t>
      </w:r>
      <w:proofErr w:type="spellStart"/>
      <w:r>
        <w:rPr>
          <w:rFonts w:eastAsia="Bell MT" w:cs="Bell MT"/>
          <w:color w:val="000000"/>
        </w:rPr>
        <w:t>Chansy</w:t>
      </w:r>
      <w:proofErr w:type="spellEnd"/>
      <w:r>
        <w:rPr>
          <w:rFonts w:eastAsia="Bell MT" w:cs="Bell MT"/>
          <w:color w:val="000000"/>
        </w:rPr>
        <w:t>. Celle-ci est généralement célébrée lors des mariages ou naissances. Elle permet d’effectuer des vœux de prospérité et de chance à ses proches. Puis dîner de spécialités locales concoctées par la famille. Le repas est accompagné de danses traditionnelles.</w:t>
      </w:r>
    </w:p>
    <w:p w:rsidR="00F80A12" w:rsidRDefault="00AF6DE6">
      <w:pPr>
        <w:spacing w:before="220" w:after="220" w:line="364" w:lineRule="auto"/>
        <w:jc w:val="both"/>
      </w:pPr>
      <w:r>
        <w:rPr>
          <w:rFonts w:eastAsia="Bell MT" w:cs="Bell MT"/>
          <w:color w:val="000000"/>
        </w:rPr>
        <w:t>Nuit à l’hôtel.</w:t>
      </w:r>
    </w:p>
    <w:p w:rsidR="00F80A12" w:rsidRDefault="00AF6DE6">
      <w:pPr>
        <w:spacing w:before="220" w:after="220" w:line="240" w:lineRule="auto"/>
      </w:pPr>
      <w:r>
        <w:rPr>
          <w:rFonts w:eastAsia="Bell MT" w:cs="Bell MT"/>
          <w:b/>
          <w:bCs/>
          <w:smallCaps/>
          <w:color w:val="000000"/>
        </w:rPr>
        <w:t xml:space="preserve">Jour 4. Mercredi 06|11|2019 | </w:t>
      </w:r>
      <w:proofErr w:type="spellStart"/>
      <w:r>
        <w:rPr>
          <w:rFonts w:eastAsia="Bell MT" w:cs="Bell MT"/>
          <w:b/>
          <w:bCs/>
          <w:smallCaps/>
          <w:color w:val="000000"/>
        </w:rPr>
        <w:t>Luang</w:t>
      </w:r>
      <w:proofErr w:type="spellEnd"/>
      <w:r>
        <w:rPr>
          <w:rFonts w:eastAsia="Bell MT" w:cs="Bell MT"/>
          <w:b/>
          <w:bCs/>
          <w:smallCaps/>
          <w:color w:val="000000"/>
        </w:rPr>
        <w:t xml:space="preserve"> </w:t>
      </w:r>
      <w:proofErr w:type="spellStart"/>
      <w:r>
        <w:rPr>
          <w:rFonts w:eastAsia="Bell MT" w:cs="Bell MT"/>
          <w:b/>
          <w:bCs/>
          <w:smallCaps/>
          <w:color w:val="000000"/>
        </w:rPr>
        <w:t>Prabang</w:t>
      </w:r>
      <w:proofErr w:type="spellEnd"/>
      <w:r>
        <w:rPr>
          <w:rFonts w:eastAsia="Bell MT" w:cs="Bell MT"/>
          <w:b/>
          <w:bCs/>
          <w:smallCaps/>
          <w:color w:val="000000"/>
        </w:rPr>
        <w:t xml:space="preserve"> - </w:t>
      </w:r>
      <w:proofErr w:type="spellStart"/>
      <w:r>
        <w:rPr>
          <w:rFonts w:eastAsia="Bell MT" w:cs="Bell MT"/>
          <w:b/>
          <w:bCs/>
          <w:smallCaps/>
          <w:color w:val="000000"/>
        </w:rPr>
        <w:t>Pakbeng</w:t>
      </w:r>
      <w:proofErr w:type="spellEnd"/>
      <w:r>
        <w:rPr>
          <w:rFonts w:eastAsia="Bell MT" w:cs="Bell MT"/>
          <w:b/>
          <w:bCs/>
          <w:smallCaps/>
          <w:color w:val="000000"/>
        </w:rPr>
        <w:t xml:space="preserve"> (B, L, D)</w:t>
      </w:r>
    </w:p>
    <w:p w:rsidR="00F80A12" w:rsidRDefault="00AF6DE6">
      <w:pPr>
        <w:spacing w:before="220" w:after="220" w:line="364" w:lineRule="auto"/>
        <w:jc w:val="both"/>
      </w:pPr>
      <w:r>
        <w:rPr>
          <w:rFonts w:eastAsia="Bell MT" w:cs="Bell MT"/>
          <w:color w:val="000000"/>
        </w:rPr>
        <w:t>Transfert bateau : 7 h</w:t>
      </w:r>
    </w:p>
    <w:p w:rsidR="00F80A12" w:rsidRDefault="00AF6DE6">
      <w:pPr>
        <w:spacing w:before="220" w:after="220" w:line="364" w:lineRule="auto"/>
        <w:jc w:val="both"/>
      </w:pPr>
      <w:r>
        <w:rPr>
          <w:rFonts w:eastAsia="Bell MT" w:cs="Bell MT"/>
          <w:color w:val="000000"/>
        </w:rPr>
        <w:t xml:space="preserve">Le matin, embarquement pour une croisière sur le Mékong en direction de </w:t>
      </w:r>
      <w:proofErr w:type="spellStart"/>
      <w:r>
        <w:rPr>
          <w:rFonts w:eastAsia="Bell MT" w:cs="Bell MT"/>
          <w:color w:val="000000"/>
        </w:rPr>
        <w:t>Pakbeng</w:t>
      </w:r>
      <w:proofErr w:type="spellEnd"/>
      <w:r>
        <w:rPr>
          <w:rFonts w:eastAsia="Bell MT" w:cs="Bell MT"/>
          <w:color w:val="000000"/>
        </w:rPr>
        <w:t xml:space="preserve">, en passant le long de superbes massifs karstiques parsemés de villages </w:t>
      </w:r>
      <w:proofErr w:type="spellStart"/>
      <w:r>
        <w:rPr>
          <w:rFonts w:eastAsia="Bell MT" w:cs="Bell MT"/>
          <w:color w:val="000000"/>
        </w:rPr>
        <w:t>laos</w:t>
      </w:r>
      <w:proofErr w:type="spellEnd"/>
      <w:r>
        <w:rPr>
          <w:rFonts w:eastAsia="Bell MT" w:cs="Bell MT"/>
          <w:color w:val="000000"/>
        </w:rPr>
        <w:t xml:space="preserve"> et </w:t>
      </w:r>
      <w:proofErr w:type="spellStart"/>
      <w:r>
        <w:rPr>
          <w:rFonts w:eastAsia="Bell MT" w:cs="Bell MT"/>
          <w:color w:val="000000"/>
        </w:rPr>
        <w:t>hmôngs</w:t>
      </w:r>
      <w:proofErr w:type="spellEnd"/>
      <w:r>
        <w:rPr>
          <w:rFonts w:eastAsia="Bell MT" w:cs="Bell MT"/>
          <w:color w:val="000000"/>
        </w:rPr>
        <w:t xml:space="preserve"> bordant les flots.</w:t>
      </w:r>
    </w:p>
    <w:p w:rsidR="00F80A12" w:rsidRDefault="00AF6DE6">
      <w:pPr>
        <w:spacing w:before="220" w:after="220" w:line="364" w:lineRule="auto"/>
        <w:jc w:val="both"/>
      </w:pPr>
      <w:r>
        <w:rPr>
          <w:rFonts w:eastAsia="Bell MT" w:cs="Bell MT"/>
          <w:i/>
          <w:iCs/>
          <w:color w:val="000000"/>
        </w:rPr>
        <w:t>Dixième fleuve du monde et quatrième d’Asie en terme de débit, le Mékong prend sa source dans le Qinghai, en Himalaya, traverse successivement la Chine, le Laos, la Thaïlande, le Cambodge pour finalement se déverser dans le Sud Vietnam, sinuant dans la péninsule indochinoise sur près de 4900 km.</w:t>
      </w:r>
    </w:p>
    <w:p w:rsidR="00F80A12" w:rsidRDefault="00AF6DE6">
      <w:pPr>
        <w:spacing w:before="220" w:after="220" w:line="364" w:lineRule="auto"/>
        <w:jc w:val="both"/>
      </w:pPr>
      <w:r>
        <w:rPr>
          <w:rFonts w:eastAsia="Bell MT" w:cs="Bell MT"/>
          <w:color w:val="000000"/>
        </w:rPr>
        <w:lastRenderedPageBreak/>
        <w:t xml:space="preserve">Sur le trajet, visite des grottes sacrées de </w:t>
      </w:r>
      <w:proofErr w:type="spellStart"/>
      <w:r>
        <w:rPr>
          <w:rFonts w:eastAsia="Bell MT" w:cs="Bell MT"/>
          <w:color w:val="000000"/>
        </w:rPr>
        <w:t>Pak</w:t>
      </w:r>
      <w:proofErr w:type="spellEnd"/>
      <w:r>
        <w:rPr>
          <w:rFonts w:eastAsia="Bell MT" w:cs="Bell MT"/>
          <w:color w:val="000000"/>
        </w:rPr>
        <w:t xml:space="preserve"> Ou qui s’ouvrent à flanc de falaise sur les rives du Mékong, à l’embouchure de la rivière Nam Ou. Découverte des grottes sanctuaires de </w:t>
      </w:r>
      <w:proofErr w:type="spellStart"/>
      <w:r>
        <w:rPr>
          <w:rFonts w:eastAsia="Bell MT" w:cs="Bell MT"/>
          <w:color w:val="000000"/>
        </w:rPr>
        <w:t>Tham</w:t>
      </w:r>
      <w:proofErr w:type="spellEnd"/>
      <w:r>
        <w:rPr>
          <w:rFonts w:eastAsia="Bell MT" w:cs="Bell MT"/>
          <w:color w:val="000000"/>
        </w:rPr>
        <w:t xml:space="preserve"> </w:t>
      </w:r>
      <w:proofErr w:type="spellStart"/>
      <w:r>
        <w:rPr>
          <w:rFonts w:eastAsia="Bell MT" w:cs="Bell MT"/>
          <w:color w:val="000000"/>
        </w:rPr>
        <w:t>Ting</w:t>
      </w:r>
      <w:proofErr w:type="spellEnd"/>
      <w:r>
        <w:rPr>
          <w:rFonts w:eastAsia="Bell MT" w:cs="Bell MT"/>
          <w:color w:val="000000"/>
        </w:rPr>
        <w:t xml:space="preserve"> et de </w:t>
      </w:r>
      <w:proofErr w:type="spellStart"/>
      <w:r>
        <w:rPr>
          <w:rFonts w:eastAsia="Bell MT" w:cs="Bell MT"/>
          <w:color w:val="000000"/>
        </w:rPr>
        <w:t>Tham</w:t>
      </w:r>
      <w:proofErr w:type="spellEnd"/>
      <w:r>
        <w:rPr>
          <w:rFonts w:eastAsia="Bell MT" w:cs="Bell MT"/>
          <w:color w:val="000000"/>
        </w:rPr>
        <w:t xml:space="preserve"> </w:t>
      </w:r>
      <w:proofErr w:type="spellStart"/>
      <w:r>
        <w:rPr>
          <w:rFonts w:eastAsia="Bell MT" w:cs="Bell MT"/>
          <w:color w:val="000000"/>
        </w:rPr>
        <w:t>Poum</w:t>
      </w:r>
      <w:proofErr w:type="spellEnd"/>
      <w:r>
        <w:rPr>
          <w:rFonts w:eastAsia="Bell MT" w:cs="Bell MT"/>
          <w:color w:val="000000"/>
        </w:rPr>
        <w:t>, abritant des milliers d’offrandes à Bouddha ; accumulées au fil des siècles.</w:t>
      </w:r>
    </w:p>
    <w:p w:rsidR="00F80A12" w:rsidRDefault="00AF6DE6">
      <w:pPr>
        <w:spacing w:before="220" w:after="220" w:line="364" w:lineRule="auto"/>
        <w:jc w:val="both"/>
      </w:pPr>
      <w:r>
        <w:rPr>
          <w:rFonts w:eastAsia="Bell MT" w:cs="Bell MT"/>
          <w:color w:val="000000"/>
        </w:rPr>
        <w:t xml:space="preserve">Arrivée en fin de journée à </w:t>
      </w:r>
      <w:proofErr w:type="spellStart"/>
      <w:r>
        <w:rPr>
          <w:rFonts w:eastAsia="Bell MT" w:cs="Bell MT"/>
          <w:color w:val="000000"/>
        </w:rPr>
        <w:t>Pakbeng</w:t>
      </w:r>
      <w:proofErr w:type="spellEnd"/>
      <w:r>
        <w:rPr>
          <w:rFonts w:eastAsia="Bell MT" w:cs="Bell MT"/>
          <w:color w:val="000000"/>
        </w:rPr>
        <w:t>. Installation dans les chambres.</w:t>
      </w:r>
    </w:p>
    <w:p w:rsidR="00F80A12" w:rsidRDefault="00AF6DE6">
      <w:pPr>
        <w:spacing w:before="220" w:after="220" w:line="364" w:lineRule="auto"/>
        <w:jc w:val="both"/>
      </w:pPr>
      <w:r>
        <w:rPr>
          <w:rFonts w:eastAsia="Bell MT" w:cs="Bell MT"/>
          <w:color w:val="000000"/>
        </w:rPr>
        <w:t>Dîner dans un restaurant local et nuit à l’hôtel.</w:t>
      </w:r>
    </w:p>
    <w:p w:rsidR="00F80A12" w:rsidRDefault="00AF6DE6">
      <w:pPr>
        <w:spacing w:before="220" w:after="220" w:line="240" w:lineRule="auto"/>
      </w:pPr>
      <w:r>
        <w:rPr>
          <w:rFonts w:eastAsia="Bell MT" w:cs="Bell MT"/>
          <w:b/>
          <w:bCs/>
          <w:smallCaps/>
          <w:color w:val="000000"/>
        </w:rPr>
        <w:t xml:space="preserve">Jour 5. Jeudi 07|11|2019 | </w:t>
      </w:r>
      <w:proofErr w:type="spellStart"/>
      <w:r>
        <w:rPr>
          <w:rFonts w:eastAsia="Bell MT" w:cs="Bell MT"/>
          <w:b/>
          <w:bCs/>
          <w:smallCaps/>
          <w:color w:val="000000"/>
        </w:rPr>
        <w:t>Pakbeng</w:t>
      </w:r>
      <w:proofErr w:type="spellEnd"/>
      <w:r>
        <w:rPr>
          <w:rFonts w:eastAsia="Bell MT" w:cs="Bell MT"/>
          <w:b/>
          <w:bCs/>
          <w:smallCaps/>
          <w:color w:val="000000"/>
        </w:rPr>
        <w:t xml:space="preserve"> - </w:t>
      </w:r>
      <w:proofErr w:type="spellStart"/>
      <w:r>
        <w:rPr>
          <w:rFonts w:eastAsia="Bell MT" w:cs="Bell MT"/>
          <w:b/>
          <w:bCs/>
          <w:smallCaps/>
          <w:color w:val="000000"/>
        </w:rPr>
        <w:t>Muang</w:t>
      </w:r>
      <w:proofErr w:type="spellEnd"/>
      <w:r>
        <w:rPr>
          <w:rFonts w:eastAsia="Bell MT" w:cs="Bell MT"/>
          <w:b/>
          <w:bCs/>
          <w:smallCaps/>
          <w:color w:val="000000"/>
        </w:rPr>
        <w:t xml:space="preserve"> La (B, L, D)</w:t>
      </w:r>
    </w:p>
    <w:p w:rsidR="00F80A12" w:rsidRDefault="00AF6DE6">
      <w:pPr>
        <w:spacing w:before="220" w:after="220" w:line="364" w:lineRule="auto"/>
        <w:jc w:val="both"/>
      </w:pPr>
      <w:r>
        <w:rPr>
          <w:rFonts w:eastAsia="Bell MT" w:cs="Bell MT"/>
          <w:color w:val="000000"/>
        </w:rPr>
        <w:t>Transfert : 4h30 // Distance : ± 160 km</w:t>
      </w:r>
    </w:p>
    <w:p w:rsidR="00F80A12" w:rsidRDefault="00AF6DE6">
      <w:pPr>
        <w:spacing w:before="220" w:after="220" w:line="364" w:lineRule="auto"/>
        <w:jc w:val="both"/>
      </w:pPr>
      <w:r>
        <w:rPr>
          <w:rFonts w:eastAsia="Bell MT" w:cs="Bell MT"/>
          <w:color w:val="000000"/>
        </w:rPr>
        <w:t xml:space="preserve">Le matin, visite d’un marché local mêlant différents étals de produits frais (poissons, légumes, fruits exotiques) afin d’appréhender plus amplement la vie locale. Départ ensuite d’une randonnée à travers un paysage montagnard singulier en direction de Ban </w:t>
      </w:r>
      <w:proofErr w:type="spellStart"/>
      <w:r>
        <w:rPr>
          <w:rFonts w:eastAsia="Bell MT" w:cs="Bell MT"/>
          <w:color w:val="000000"/>
        </w:rPr>
        <w:t>Kieng</w:t>
      </w:r>
      <w:proofErr w:type="spellEnd"/>
      <w:r>
        <w:rPr>
          <w:rFonts w:eastAsia="Bell MT" w:cs="Bell MT"/>
          <w:color w:val="000000"/>
        </w:rPr>
        <w:t xml:space="preserve"> </w:t>
      </w:r>
      <w:proofErr w:type="spellStart"/>
      <w:r>
        <w:rPr>
          <w:rFonts w:eastAsia="Bell MT" w:cs="Bell MT"/>
          <w:color w:val="000000"/>
        </w:rPr>
        <w:t>Xang</w:t>
      </w:r>
      <w:proofErr w:type="spellEnd"/>
      <w:r>
        <w:rPr>
          <w:rFonts w:eastAsia="Bell MT" w:cs="Bell MT"/>
          <w:color w:val="000000"/>
        </w:rPr>
        <w:t xml:space="preserve">, un village </w:t>
      </w:r>
      <w:proofErr w:type="spellStart"/>
      <w:r>
        <w:rPr>
          <w:rFonts w:eastAsia="Bell MT" w:cs="Bell MT"/>
          <w:color w:val="000000"/>
        </w:rPr>
        <w:t>khmu</w:t>
      </w:r>
      <w:proofErr w:type="spellEnd"/>
      <w:r>
        <w:rPr>
          <w:rFonts w:eastAsia="Bell MT" w:cs="Bell MT"/>
          <w:color w:val="000000"/>
        </w:rPr>
        <w:t xml:space="preserve">. Visite du plus ancien temple de </w:t>
      </w:r>
      <w:proofErr w:type="spellStart"/>
      <w:r>
        <w:rPr>
          <w:rFonts w:eastAsia="Bell MT" w:cs="Bell MT"/>
          <w:color w:val="000000"/>
        </w:rPr>
        <w:t>Pakbeng</w:t>
      </w:r>
      <w:proofErr w:type="spellEnd"/>
      <w:r>
        <w:rPr>
          <w:rFonts w:eastAsia="Bell MT" w:cs="Bell MT"/>
          <w:color w:val="000000"/>
        </w:rPr>
        <w:t xml:space="preserve">, le Vat Si </w:t>
      </w:r>
      <w:proofErr w:type="spellStart"/>
      <w:r>
        <w:rPr>
          <w:rFonts w:eastAsia="Bell MT" w:cs="Bell MT"/>
          <w:color w:val="000000"/>
        </w:rPr>
        <w:t>Chom</w:t>
      </w:r>
      <w:proofErr w:type="spellEnd"/>
      <w:r>
        <w:rPr>
          <w:rFonts w:eastAsia="Bell MT" w:cs="Bell MT"/>
          <w:color w:val="000000"/>
        </w:rPr>
        <w:t xml:space="preserve"> Cheng. Retour pour le déjeuner au Lodge.</w:t>
      </w:r>
    </w:p>
    <w:p w:rsidR="00F80A12" w:rsidRDefault="00AF6DE6">
      <w:pPr>
        <w:spacing w:before="220" w:after="220" w:line="364" w:lineRule="auto"/>
        <w:jc w:val="both"/>
      </w:pPr>
      <w:r>
        <w:rPr>
          <w:rFonts w:eastAsia="Bell MT" w:cs="Bell MT"/>
          <w:color w:val="000000"/>
        </w:rPr>
        <w:t xml:space="preserve">L’après-midi, départ pour le district de </w:t>
      </w:r>
      <w:proofErr w:type="spellStart"/>
      <w:r>
        <w:rPr>
          <w:rFonts w:eastAsia="Bell MT" w:cs="Bell MT"/>
          <w:color w:val="000000"/>
        </w:rPr>
        <w:t>Muang</w:t>
      </w:r>
      <w:proofErr w:type="spellEnd"/>
      <w:r>
        <w:rPr>
          <w:rFonts w:eastAsia="Bell MT" w:cs="Bell MT"/>
          <w:color w:val="000000"/>
        </w:rPr>
        <w:t xml:space="preserve"> La dans la province de </w:t>
      </w:r>
      <w:proofErr w:type="spellStart"/>
      <w:r>
        <w:rPr>
          <w:rFonts w:eastAsia="Bell MT" w:cs="Bell MT"/>
          <w:color w:val="000000"/>
        </w:rPr>
        <w:t>Oudom</w:t>
      </w:r>
      <w:proofErr w:type="spellEnd"/>
      <w:r>
        <w:rPr>
          <w:rFonts w:eastAsia="Bell MT" w:cs="Bell MT"/>
          <w:color w:val="000000"/>
        </w:rPr>
        <w:t xml:space="preserve"> </w:t>
      </w:r>
      <w:proofErr w:type="spellStart"/>
      <w:r>
        <w:rPr>
          <w:rFonts w:eastAsia="Bell MT" w:cs="Bell MT"/>
          <w:color w:val="000000"/>
        </w:rPr>
        <w:t>Xay</w:t>
      </w:r>
      <w:proofErr w:type="spellEnd"/>
      <w:r>
        <w:rPr>
          <w:rFonts w:eastAsia="Bell MT" w:cs="Bell MT"/>
          <w:color w:val="000000"/>
        </w:rPr>
        <w:t xml:space="preserve">, en longeant la rivière de Nam Beng à travers des paysages montagnards parsemés de hameaux </w:t>
      </w:r>
      <w:proofErr w:type="spellStart"/>
      <w:r>
        <w:rPr>
          <w:rFonts w:eastAsia="Bell MT" w:cs="Bell MT"/>
          <w:color w:val="000000"/>
        </w:rPr>
        <w:t>khmu</w:t>
      </w:r>
      <w:proofErr w:type="spellEnd"/>
      <w:r>
        <w:rPr>
          <w:rFonts w:eastAsia="Bell MT" w:cs="Bell MT"/>
          <w:color w:val="000000"/>
        </w:rPr>
        <w:t xml:space="preserve"> et </w:t>
      </w:r>
      <w:proofErr w:type="spellStart"/>
      <w:r>
        <w:rPr>
          <w:rFonts w:eastAsia="Bell MT" w:cs="Bell MT"/>
          <w:color w:val="000000"/>
        </w:rPr>
        <w:t>hmông</w:t>
      </w:r>
      <w:proofErr w:type="spellEnd"/>
      <w:r>
        <w:rPr>
          <w:rFonts w:eastAsia="Bell MT" w:cs="Bell MT"/>
          <w:color w:val="000000"/>
        </w:rPr>
        <w:t>.</w:t>
      </w:r>
    </w:p>
    <w:p w:rsidR="00F80A12" w:rsidRDefault="00AF6DE6">
      <w:pPr>
        <w:spacing w:before="220" w:after="220" w:line="364" w:lineRule="auto"/>
        <w:jc w:val="both"/>
      </w:pPr>
      <w:r>
        <w:rPr>
          <w:rFonts w:eastAsia="Bell MT" w:cs="Bell MT"/>
          <w:color w:val="000000"/>
        </w:rPr>
        <w:t xml:space="preserve">Arrivée en début d’après-midi au </w:t>
      </w:r>
      <w:proofErr w:type="spellStart"/>
      <w:r>
        <w:rPr>
          <w:rFonts w:eastAsia="Bell MT" w:cs="Bell MT"/>
          <w:color w:val="000000"/>
        </w:rPr>
        <w:t>Namkat</w:t>
      </w:r>
      <w:proofErr w:type="spellEnd"/>
      <w:r>
        <w:rPr>
          <w:rFonts w:eastAsia="Bell MT" w:cs="Bell MT"/>
          <w:color w:val="000000"/>
        </w:rPr>
        <w:t xml:space="preserve"> </w:t>
      </w:r>
      <w:proofErr w:type="spellStart"/>
      <w:r>
        <w:rPr>
          <w:rFonts w:eastAsia="Bell MT" w:cs="Bell MT"/>
          <w:color w:val="000000"/>
        </w:rPr>
        <w:t>Yorlapa</w:t>
      </w:r>
      <w:proofErr w:type="spellEnd"/>
      <w:r>
        <w:rPr>
          <w:rFonts w:eastAsia="Bell MT" w:cs="Bell MT"/>
          <w:color w:val="000000"/>
        </w:rPr>
        <w:t xml:space="preserve"> </w:t>
      </w:r>
      <w:proofErr w:type="spellStart"/>
      <w:r>
        <w:rPr>
          <w:rFonts w:eastAsia="Bell MT" w:cs="Bell MT"/>
          <w:color w:val="000000"/>
        </w:rPr>
        <w:t>Resort</w:t>
      </w:r>
      <w:proofErr w:type="spellEnd"/>
      <w:r>
        <w:rPr>
          <w:rFonts w:eastAsia="Bell MT" w:cs="Bell MT"/>
          <w:color w:val="000000"/>
        </w:rPr>
        <w:t>.</w:t>
      </w:r>
    </w:p>
    <w:p w:rsidR="00F80A12" w:rsidRDefault="00AF6DE6">
      <w:pPr>
        <w:spacing w:before="220" w:after="220" w:line="364" w:lineRule="auto"/>
        <w:jc w:val="both"/>
      </w:pPr>
      <w:r>
        <w:rPr>
          <w:rFonts w:eastAsia="Bell MT" w:cs="Bell MT"/>
          <w:i/>
          <w:iCs/>
          <w:color w:val="000000"/>
        </w:rPr>
        <w:t>Cet élégant Lodge construit selon les traditions architecturales laotiennes, est situé au sein d’un environnement privilégié. Mêlant à la fois confort et raffinement, il est garni d’une décoration soignée combinant pièces d’arts lao et matériaux nobles.</w:t>
      </w:r>
    </w:p>
    <w:p w:rsidR="00F80A12" w:rsidRDefault="00AF6DE6">
      <w:pPr>
        <w:spacing w:before="220" w:after="220" w:line="364" w:lineRule="auto"/>
        <w:jc w:val="both"/>
      </w:pPr>
      <w:r>
        <w:rPr>
          <w:rFonts w:eastAsia="Bell MT" w:cs="Bell MT"/>
          <w:color w:val="000000"/>
        </w:rPr>
        <w:t>Installation dans les chambres.</w:t>
      </w:r>
    </w:p>
    <w:p w:rsidR="00F80A12" w:rsidRDefault="00AF6DE6">
      <w:pPr>
        <w:spacing w:before="220" w:after="220" w:line="364" w:lineRule="auto"/>
        <w:jc w:val="both"/>
      </w:pPr>
      <w:r>
        <w:rPr>
          <w:rFonts w:eastAsia="Bell MT" w:cs="Bell MT"/>
          <w:color w:val="000000"/>
        </w:rPr>
        <w:t xml:space="preserve">Dîner et nuit au </w:t>
      </w:r>
      <w:proofErr w:type="spellStart"/>
      <w:r>
        <w:rPr>
          <w:rFonts w:eastAsia="Bell MT" w:cs="Bell MT"/>
          <w:color w:val="000000"/>
        </w:rPr>
        <w:t>Resort</w:t>
      </w:r>
      <w:proofErr w:type="spellEnd"/>
      <w:r>
        <w:rPr>
          <w:rFonts w:eastAsia="Bell MT" w:cs="Bell MT"/>
          <w:color w:val="000000"/>
        </w:rPr>
        <w:t>.</w:t>
      </w:r>
    </w:p>
    <w:p w:rsidR="00F80A12" w:rsidRDefault="00AF6DE6">
      <w:pPr>
        <w:spacing w:before="220" w:after="220" w:line="240" w:lineRule="auto"/>
      </w:pPr>
      <w:r>
        <w:rPr>
          <w:rFonts w:eastAsia="Bell MT" w:cs="Bell MT"/>
          <w:b/>
          <w:bCs/>
          <w:smallCaps/>
          <w:color w:val="000000"/>
        </w:rPr>
        <w:t xml:space="preserve">Jour 6. Vendredi 08|11|2019 | </w:t>
      </w:r>
      <w:proofErr w:type="spellStart"/>
      <w:r>
        <w:rPr>
          <w:rFonts w:eastAsia="Bell MT" w:cs="Bell MT"/>
          <w:b/>
          <w:bCs/>
          <w:smallCaps/>
          <w:color w:val="000000"/>
        </w:rPr>
        <w:t>Muang</w:t>
      </w:r>
      <w:proofErr w:type="spellEnd"/>
      <w:r>
        <w:rPr>
          <w:rFonts w:eastAsia="Bell MT" w:cs="Bell MT"/>
          <w:b/>
          <w:bCs/>
          <w:smallCaps/>
          <w:color w:val="000000"/>
        </w:rPr>
        <w:t xml:space="preserve"> La (B, L, D)</w:t>
      </w:r>
    </w:p>
    <w:p w:rsidR="00F80A12" w:rsidRDefault="00AF6DE6">
      <w:pPr>
        <w:spacing w:before="220" w:after="220" w:line="364" w:lineRule="auto"/>
        <w:jc w:val="both"/>
      </w:pPr>
      <w:r>
        <w:rPr>
          <w:rFonts w:eastAsia="Bell MT" w:cs="Bell MT"/>
          <w:color w:val="000000"/>
        </w:rPr>
        <w:t xml:space="preserve">Le matin, à partir du centre d’accueil, court trajet en véhicule de 5 km en direction de la cascade de </w:t>
      </w:r>
      <w:proofErr w:type="spellStart"/>
      <w:r>
        <w:rPr>
          <w:rFonts w:eastAsia="Bell MT" w:cs="Bell MT"/>
          <w:color w:val="000000"/>
        </w:rPr>
        <w:t>Namkat</w:t>
      </w:r>
      <w:proofErr w:type="spellEnd"/>
      <w:r>
        <w:rPr>
          <w:rFonts w:eastAsia="Bell MT" w:cs="Bell MT"/>
          <w:color w:val="000000"/>
        </w:rPr>
        <w:t>. Suivi d’une route puis d’une piste en terre s’infiltrant progressivement dans la nature préservée, garnie d’une végétation verdoyante et parsemée d’arbres séculaires majestueux. Déambulation sous le tapis vert de la canopée, refuge d’une faune et d’une flore foisonnante. Traversée d’une multitude de ponts aériens enjambant quelques rivières, qui permettent de prendre la pleine mesure des beautés naturelles de cette forêt. Arrivée au niveau de la majestueuse cascade et temps libre pour profiter des lieux. Option de baignade. Marche retour vers le Centre et arrivée en fin de la matinée.</w:t>
      </w:r>
    </w:p>
    <w:p w:rsidR="00F80A12" w:rsidRDefault="00AF6DE6">
      <w:pPr>
        <w:spacing w:before="220" w:after="220" w:line="364" w:lineRule="auto"/>
        <w:jc w:val="both"/>
      </w:pPr>
      <w:r>
        <w:rPr>
          <w:rFonts w:eastAsia="Bell MT" w:cs="Bell MT"/>
          <w:color w:val="000000"/>
        </w:rPr>
        <w:lastRenderedPageBreak/>
        <w:t xml:space="preserve">L’après-midi est libre pour les propres activités : massage, </w:t>
      </w:r>
      <w:proofErr w:type="gramStart"/>
      <w:r>
        <w:rPr>
          <w:rFonts w:eastAsia="Bell MT" w:cs="Bell MT"/>
          <w:color w:val="000000"/>
        </w:rPr>
        <w:t>profiter</w:t>
      </w:r>
      <w:proofErr w:type="gramEnd"/>
      <w:r>
        <w:rPr>
          <w:rFonts w:eastAsia="Bell MT" w:cs="Bell MT"/>
          <w:color w:val="000000"/>
        </w:rPr>
        <w:t xml:space="preserve"> de l’hôtel.</w:t>
      </w:r>
    </w:p>
    <w:p w:rsidR="00F80A12" w:rsidRDefault="00AF6DE6">
      <w:pPr>
        <w:spacing w:before="220" w:after="220" w:line="364" w:lineRule="auto"/>
        <w:jc w:val="both"/>
      </w:pPr>
      <w:r>
        <w:rPr>
          <w:rFonts w:eastAsia="Bell MT" w:cs="Bell MT"/>
          <w:color w:val="000000"/>
        </w:rPr>
        <w:t xml:space="preserve">Déjeuner, dîner et nuit au </w:t>
      </w:r>
      <w:proofErr w:type="spellStart"/>
      <w:r>
        <w:rPr>
          <w:rFonts w:eastAsia="Bell MT" w:cs="Bell MT"/>
          <w:color w:val="000000"/>
        </w:rPr>
        <w:t>Resort</w:t>
      </w:r>
      <w:proofErr w:type="spellEnd"/>
      <w:r>
        <w:rPr>
          <w:rFonts w:eastAsia="Bell MT" w:cs="Bell MT"/>
          <w:color w:val="000000"/>
        </w:rPr>
        <w:t>.</w:t>
      </w:r>
    </w:p>
    <w:p w:rsidR="00F80A12" w:rsidRDefault="00AF6DE6">
      <w:pPr>
        <w:spacing w:before="220" w:after="220" w:line="240" w:lineRule="auto"/>
      </w:pPr>
      <w:r>
        <w:rPr>
          <w:rFonts w:eastAsia="Bell MT" w:cs="Bell MT"/>
          <w:b/>
          <w:bCs/>
          <w:smallCaps/>
          <w:color w:val="000000"/>
        </w:rPr>
        <w:t xml:space="preserve">Jour 7. Samedi 09|11|2019 | </w:t>
      </w:r>
      <w:proofErr w:type="spellStart"/>
      <w:r>
        <w:rPr>
          <w:rFonts w:eastAsia="Bell MT" w:cs="Bell MT"/>
          <w:b/>
          <w:bCs/>
          <w:smallCaps/>
          <w:color w:val="000000"/>
        </w:rPr>
        <w:t>Muang</w:t>
      </w:r>
      <w:proofErr w:type="spellEnd"/>
      <w:r>
        <w:rPr>
          <w:rFonts w:eastAsia="Bell MT" w:cs="Bell MT"/>
          <w:b/>
          <w:bCs/>
          <w:smallCaps/>
          <w:color w:val="000000"/>
        </w:rPr>
        <w:t xml:space="preserve"> La - </w:t>
      </w:r>
      <w:proofErr w:type="spellStart"/>
      <w:r>
        <w:rPr>
          <w:rFonts w:eastAsia="Bell MT" w:cs="Bell MT"/>
          <w:b/>
          <w:bCs/>
          <w:smallCaps/>
          <w:color w:val="000000"/>
        </w:rPr>
        <w:t>Nong</w:t>
      </w:r>
      <w:proofErr w:type="spellEnd"/>
      <w:r>
        <w:rPr>
          <w:rFonts w:eastAsia="Bell MT" w:cs="Bell MT"/>
          <w:b/>
          <w:bCs/>
          <w:smallCaps/>
          <w:color w:val="000000"/>
        </w:rPr>
        <w:t xml:space="preserve"> </w:t>
      </w:r>
      <w:proofErr w:type="spellStart"/>
      <w:r>
        <w:rPr>
          <w:rFonts w:eastAsia="Bell MT" w:cs="Bell MT"/>
          <w:b/>
          <w:bCs/>
          <w:smallCaps/>
          <w:color w:val="000000"/>
        </w:rPr>
        <w:t>Khiaw</w:t>
      </w:r>
      <w:proofErr w:type="spellEnd"/>
      <w:r>
        <w:rPr>
          <w:rFonts w:eastAsia="Bell MT" w:cs="Bell MT"/>
          <w:b/>
          <w:bCs/>
          <w:smallCaps/>
          <w:color w:val="000000"/>
        </w:rPr>
        <w:t xml:space="preserve"> (B, L, D)</w:t>
      </w:r>
    </w:p>
    <w:p w:rsidR="00F80A12" w:rsidRDefault="00AF6DE6">
      <w:pPr>
        <w:spacing w:before="220" w:after="220" w:line="364" w:lineRule="auto"/>
        <w:jc w:val="both"/>
      </w:pPr>
      <w:r>
        <w:rPr>
          <w:rFonts w:eastAsia="Bell MT" w:cs="Bell MT"/>
          <w:color w:val="000000"/>
        </w:rPr>
        <w:t>Transfert : 3h30 // Distance : ± 130 km</w:t>
      </w:r>
    </w:p>
    <w:p w:rsidR="00F80A12" w:rsidRDefault="00AF6DE6">
      <w:pPr>
        <w:spacing w:before="220" w:after="220" w:line="364" w:lineRule="auto"/>
        <w:jc w:val="both"/>
      </w:pPr>
      <w:r>
        <w:rPr>
          <w:rFonts w:eastAsia="Bell MT" w:cs="Bell MT"/>
          <w:color w:val="000000"/>
        </w:rPr>
        <w:t xml:space="preserve">Le matin, transfert à </w:t>
      </w:r>
      <w:proofErr w:type="spellStart"/>
      <w:r>
        <w:rPr>
          <w:rFonts w:eastAsia="Bell MT" w:cs="Bell MT"/>
          <w:color w:val="000000"/>
        </w:rPr>
        <w:t>Nong</w:t>
      </w:r>
      <w:proofErr w:type="spellEnd"/>
      <w:r>
        <w:rPr>
          <w:rFonts w:eastAsia="Bell MT" w:cs="Bell MT"/>
          <w:color w:val="000000"/>
        </w:rPr>
        <w:t xml:space="preserve"> </w:t>
      </w:r>
      <w:proofErr w:type="spellStart"/>
      <w:r>
        <w:rPr>
          <w:rFonts w:eastAsia="Bell MT" w:cs="Bell MT"/>
          <w:color w:val="000000"/>
        </w:rPr>
        <w:t>Khiaw</w:t>
      </w:r>
      <w:proofErr w:type="spellEnd"/>
      <w:r>
        <w:rPr>
          <w:rFonts w:eastAsia="Bell MT" w:cs="Bell MT"/>
          <w:color w:val="000000"/>
        </w:rPr>
        <w:t>, une ville paisible établie sur les bords de la Nam Ou.</w:t>
      </w:r>
    </w:p>
    <w:p w:rsidR="00F80A12" w:rsidRDefault="00AF6DE6">
      <w:pPr>
        <w:spacing w:before="220" w:after="220" w:line="364" w:lineRule="auto"/>
        <w:jc w:val="both"/>
      </w:pPr>
      <w:r>
        <w:rPr>
          <w:rFonts w:eastAsia="Bell MT" w:cs="Bell MT"/>
          <w:i/>
          <w:iCs/>
          <w:color w:val="000000"/>
        </w:rPr>
        <w:t xml:space="preserve">La rivière Nam Ou prend sa source au nord de la province de </w:t>
      </w:r>
      <w:proofErr w:type="spellStart"/>
      <w:r>
        <w:rPr>
          <w:rFonts w:eastAsia="Bell MT" w:cs="Bell MT"/>
          <w:i/>
          <w:iCs/>
          <w:color w:val="000000"/>
        </w:rPr>
        <w:t>Phongsaly</w:t>
      </w:r>
      <w:proofErr w:type="spellEnd"/>
      <w:r>
        <w:rPr>
          <w:rFonts w:eastAsia="Bell MT" w:cs="Bell MT"/>
          <w:i/>
          <w:iCs/>
          <w:color w:val="000000"/>
        </w:rPr>
        <w:t xml:space="preserve"> dans le district de </w:t>
      </w:r>
      <w:proofErr w:type="spellStart"/>
      <w:r>
        <w:rPr>
          <w:rFonts w:eastAsia="Bell MT" w:cs="Bell MT"/>
          <w:i/>
          <w:iCs/>
          <w:color w:val="000000"/>
        </w:rPr>
        <w:t>Muang</w:t>
      </w:r>
      <w:proofErr w:type="spellEnd"/>
      <w:r>
        <w:rPr>
          <w:rFonts w:eastAsia="Bell MT" w:cs="Bell MT"/>
          <w:i/>
          <w:iCs/>
          <w:color w:val="000000"/>
        </w:rPr>
        <w:t xml:space="preserve"> Ou Tai. Elle traverse le Nord Laos sur quatre cent quarante-huit kilomètres jusqu’à </w:t>
      </w:r>
      <w:proofErr w:type="spellStart"/>
      <w:r>
        <w:rPr>
          <w:rFonts w:eastAsia="Bell MT" w:cs="Bell MT"/>
          <w:i/>
          <w:iCs/>
          <w:color w:val="000000"/>
        </w:rPr>
        <w:t>Pak</w:t>
      </w:r>
      <w:proofErr w:type="spellEnd"/>
      <w:r>
        <w:rPr>
          <w:rFonts w:eastAsia="Bell MT" w:cs="Bell MT"/>
          <w:i/>
          <w:iCs/>
          <w:color w:val="000000"/>
        </w:rPr>
        <w:t xml:space="preserve"> Ou où elle rejoint le Mékong. Elle est un des axes historiques de pénétration du Nord Laos, jadis utilisée par les Lao pour rejoindre les </w:t>
      </w:r>
      <w:proofErr w:type="spellStart"/>
      <w:r>
        <w:rPr>
          <w:rFonts w:eastAsia="Bell MT" w:cs="Bell MT"/>
          <w:i/>
          <w:iCs/>
          <w:color w:val="000000"/>
        </w:rPr>
        <w:t>Muang</w:t>
      </w:r>
      <w:proofErr w:type="spellEnd"/>
      <w:r>
        <w:rPr>
          <w:rFonts w:eastAsia="Bell MT" w:cs="Bell MT"/>
          <w:i/>
          <w:iCs/>
          <w:color w:val="000000"/>
        </w:rPr>
        <w:t xml:space="preserve"> septentrionaux, crainte puisque autrefois barrée par plus de trois cent rapides, sujette à de subites crues, bordée par de hauts versants et alimentée par des dizaines de cours plus ou moins importants. La Basse Nam Ou s’étend entre </w:t>
      </w:r>
      <w:proofErr w:type="spellStart"/>
      <w:r>
        <w:rPr>
          <w:rFonts w:eastAsia="Bell MT" w:cs="Bell MT"/>
          <w:i/>
          <w:iCs/>
          <w:color w:val="000000"/>
        </w:rPr>
        <w:t>Pak</w:t>
      </w:r>
      <w:proofErr w:type="spellEnd"/>
      <w:r>
        <w:rPr>
          <w:rFonts w:eastAsia="Bell MT" w:cs="Bell MT"/>
          <w:i/>
          <w:iCs/>
          <w:color w:val="000000"/>
        </w:rPr>
        <w:t xml:space="preserve"> Ou et </w:t>
      </w:r>
      <w:proofErr w:type="spellStart"/>
      <w:r>
        <w:rPr>
          <w:rFonts w:eastAsia="Bell MT" w:cs="Bell MT"/>
          <w:i/>
          <w:iCs/>
          <w:color w:val="000000"/>
        </w:rPr>
        <w:t>Nong</w:t>
      </w:r>
      <w:proofErr w:type="spellEnd"/>
      <w:r>
        <w:rPr>
          <w:rFonts w:eastAsia="Bell MT" w:cs="Bell MT"/>
          <w:i/>
          <w:iCs/>
          <w:color w:val="000000"/>
        </w:rPr>
        <w:t xml:space="preserve"> </w:t>
      </w:r>
      <w:proofErr w:type="spellStart"/>
      <w:r>
        <w:rPr>
          <w:rFonts w:eastAsia="Bell MT" w:cs="Bell MT"/>
          <w:i/>
          <w:iCs/>
          <w:color w:val="000000"/>
        </w:rPr>
        <w:t>Khiaw</w:t>
      </w:r>
      <w:proofErr w:type="spellEnd"/>
      <w:r>
        <w:rPr>
          <w:rFonts w:eastAsia="Bell MT" w:cs="Bell MT"/>
          <w:i/>
          <w:iCs/>
          <w:color w:val="000000"/>
        </w:rPr>
        <w:t xml:space="preserve">, longe des massifs schisteux, ses rives sont peuplées par des Lao. La Moyenne Nam Ou s’étend de </w:t>
      </w:r>
      <w:proofErr w:type="spellStart"/>
      <w:r>
        <w:rPr>
          <w:rFonts w:eastAsia="Bell MT" w:cs="Bell MT"/>
          <w:i/>
          <w:iCs/>
          <w:color w:val="000000"/>
        </w:rPr>
        <w:t>Nong</w:t>
      </w:r>
      <w:proofErr w:type="spellEnd"/>
      <w:r>
        <w:rPr>
          <w:rFonts w:eastAsia="Bell MT" w:cs="Bell MT"/>
          <w:i/>
          <w:iCs/>
          <w:color w:val="000000"/>
        </w:rPr>
        <w:t xml:space="preserve"> </w:t>
      </w:r>
      <w:proofErr w:type="spellStart"/>
      <w:r>
        <w:rPr>
          <w:rFonts w:eastAsia="Bell MT" w:cs="Bell MT"/>
          <w:i/>
          <w:iCs/>
          <w:color w:val="000000"/>
        </w:rPr>
        <w:t>Khiaw</w:t>
      </w:r>
      <w:proofErr w:type="spellEnd"/>
      <w:r>
        <w:rPr>
          <w:rFonts w:eastAsia="Bell MT" w:cs="Bell MT"/>
          <w:i/>
          <w:iCs/>
          <w:color w:val="000000"/>
        </w:rPr>
        <w:t xml:space="preserve"> à </w:t>
      </w:r>
      <w:proofErr w:type="spellStart"/>
      <w:r>
        <w:rPr>
          <w:rFonts w:eastAsia="Bell MT" w:cs="Bell MT"/>
          <w:i/>
          <w:iCs/>
          <w:color w:val="000000"/>
        </w:rPr>
        <w:t>Muang</w:t>
      </w:r>
      <w:proofErr w:type="spellEnd"/>
      <w:r>
        <w:rPr>
          <w:rFonts w:eastAsia="Bell MT" w:cs="Bell MT"/>
          <w:i/>
          <w:iCs/>
          <w:color w:val="000000"/>
        </w:rPr>
        <w:t xml:space="preserve"> </w:t>
      </w:r>
      <w:proofErr w:type="spellStart"/>
      <w:r>
        <w:rPr>
          <w:rFonts w:eastAsia="Bell MT" w:cs="Bell MT"/>
          <w:i/>
          <w:iCs/>
          <w:color w:val="000000"/>
        </w:rPr>
        <w:t>Khoa</w:t>
      </w:r>
      <w:proofErr w:type="spellEnd"/>
      <w:r>
        <w:rPr>
          <w:rFonts w:eastAsia="Bell MT" w:cs="Bell MT"/>
          <w:i/>
          <w:iCs/>
          <w:color w:val="000000"/>
        </w:rPr>
        <w:t xml:space="preserve">, elle se fraye une voie entre de hautes barres et massifs calcaires, pays historique des </w:t>
      </w:r>
      <w:proofErr w:type="spellStart"/>
      <w:r>
        <w:rPr>
          <w:rFonts w:eastAsia="Bell MT" w:cs="Bell MT"/>
          <w:i/>
          <w:iCs/>
          <w:color w:val="000000"/>
        </w:rPr>
        <w:t>Khmu</w:t>
      </w:r>
      <w:proofErr w:type="spellEnd"/>
      <w:r>
        <w:rPr>
          <w:rFonts w:eastAsia="Bell MT" w:cs="Bell MT"/>
          <w:i/>
          <w:iCs/>
          <w:color w:val="000000"/>
        </w:rPr>
        <w:t xml:space="preserve">, premières habitants du Laos et dont les royaumes légendaires se trouvent vers </w:t>
      </w:r>
      <w:proofErr w:type="spellStart"/>
      <w:r>
        <w:rPr>
          <w:rFonts w:eastAsia="Bell MT" w:cs="Bell MT"/>
          <w:i/>
          <w:iCs/>
          <w:color w:val="000000"/>
        </w:rPr>
        <w:t>Muang</w:t>
      </w:r>
      <w:proofErr w:type="spellEnd"/>
      <w:r>
        <w:rPr>
          <w:rFonts w:eastAsia="Bell MT" w:cs="Bell MT"/>
          <w:i/>
          <w:iCs/>
          <w:color w:val="000000"/>
        </w:rPr>
        <w:t xml:space="preserve"> </w:t>
      </w:r>
      <w:proofErr w:type="spellStart"/>
      <w:r>
        <w:rPr>
          <w:rFonts w:eastAsia="Bell MT" w:cs="Bell MT"/>
          <w:i/>
          <w:iCs/>
          <w:color w:val="000000"/>
        </w:rPr>
        <w:t>Ngoi</w:t>
      </w:r>
      <w:proofErr w:type="spellEnd"/>
      <w:r>
        <w:rPr>
          <w:rFonts w:eastAsia="Bell MT" w:cs="Bell MT"/>
          <w:i/>
          <w:iCs/>
          <w:color w:val="000000"/>
        </w:rPr>
        <w:t xml:space="preserve">. Entre </w:t>
      </w:r>
      <w:proofErr w:type="spellStart"/>
      <w:r>
        <w:rPr>
          <w:rFonts w:eastAsia="Bell MT" w:cs="Bell MT"/>
          <w:i/>
          <w:iCs/>
          <w:color w:val="000000"/>
        </w:rPr>
        <w:t>Nong</w:t>
      </w:r>
      <w:proofErr w:type="spellEnd"/>
      <w:r>
        <w:rPr>
          <w:rFonts w:eastAsia="Bell MT" w:cs="Bell MT"/>
          <w:i/>
          <w:iCs/>
          <w:color w:val="000000"/>
        </w:rPr>
        <w:t xml:space="preserve"> </w:t>
      </w:r>
      <w:proofErr w:type="spellStart"/>
      <w:r>
        <w:rPr>
          <w:rFonts w:eastAsia="Bell MT" w:cs="Bell MT"/>
          <w:i/>
          <w:iCs/>
          <w:color w:val="000000"/>
        </w:rPr>
        <w:t>Khiaw</w:t>
      </w:r>
      <w:proofErr w:type="spellEnd"/>
      <w:r>
        <w:rPr>
          <w:rFonts w:eastAsia="Bell MT" w:cs="Bell MT"/>
          <w:i/>
          <w:iCs/>
          <w:color w:val="000000"/>
        </w:rPr>
        <w:t xml:space="preserve"> et </w:t>
      </w:r>
      <w:proofErr w:type="spellStart"/>
      <w:r>
        <w:rPr>
          <w:rFonts w:eastAsia="Bell MT" w:cs="Bell MT"/>
          <w:i/>
          <w:iCs/>
          <w:color w:val="000000"/>
        </w:rPr>
        <w:t>Muang</w:t>
      </w:r>
      <w:proofErr w:type="spellEnd"/>
      <w:r>
        <w:rPr>
          <w:rFonts w:eastAsia="Bell MT" w:cs="Bell MT"/>
          <w:i/>
          <w:iCs/>
          <w:color w:val="000000"/>
        </w:rPr>
        <w:t xml:space="preserve"> Ou Tai, le cours chaotique de la Haute Nam Ou est tout le long dominé par de hautes lignes de crêtes. Ses rives sont peuplées par des Lao, dans les hauteurs résident une myriade de groupes méconnus dont des O’ Pa, O’ Ma, Si La, Si Da, Ho, Lo </w:t>
      </w:r>
      <w:proofErr w:type="spellStart"/>
      <w:r>
        <w:rPr>
          <w:rFonts w:eastAsia="Bell MT" w:cs="Bell MT"/>
          <w:i/>
          <w:iCs/>
          <w:color w:val="000000"/>
        </w:rPr>
        <w:t>Lo</w:t>
      </w:r>
      <w:proofErr w:type="spellEnd"/>
      <w:r>
        <w:rPr>
          <w:rFonts w:eastAsia="Bell MT" w:cs="Bell MT"/>
          <w:i/>
          <w:iCs/>
          <w:color w:val="000000"/>
        </w:rPr>
        <w:t xml:space="preserve"> etc. Un de ses affluents majeurs, la Nam </w:t>
      </w:r>
      <w:proofErr w:type="spellStart"/>
      <w:r>
        <w:rPr>
          <w:rFonts w:eastAsia="Bell MT" w:cs="Bell MT"/>
          <w:i/>
          <w:iCs/>
          <w:color w:val="000000"/>
        </w:rPr>
        <w:t>Khang</w:t>
      </w:r>
      <w:proofErr w:type="spellEnd"/>
      <w:r>
        <w:rPr>
          <w:rFonts w:eastAsia="Bell MT" w:cs="Bell MT"/>
          <w:i/>
          <w:iCs/>
          <w:color w:val="000000"/>
        </w:rPr>
        <w:t xml:space="preserve">, cours tumultueux prenant sa source dans le Phu Den </w:t>
      </w:r>
      <w:proofErr w:type="spellStart"/>
      <w:r>
        <w:rPr>
          <w:rFonts w:eastAsia="Bell MT" w:cs="Bell MT"/>
          <w:i/>
          <w:iCs/>
          <w:color w:val="000000"/>
        </w:rPr>
        <w:t>Din</w:t>
      </w:r>
      <w:proofErr w:type="spellEnd"/>
      <w:r>
        <w:rPr>
          <w:rFonts w:eastAsia="Bell MT" w:cs="Bell MT"/>
          <w:i/>
          <w:iCs/>
          <w:color w:val="000000"/>
        </w:rPr>
        <w:t>, massif sauvage à peine connu.</w:t>
      </w:r>
    </w:p>
    <w:p w:rsidR="00F80A12" w:rsidRDefault="00AF6DE6">
      <w:pPr>
        <w:spacing w:before="220" w:after="220" w:line="364" w:lineRule="auto"/>
        <w:jc w:val="both"/>
      </w:pPr>
      <w:r>
        <w:rPr>
          <w:rFonts w:eastAsia="Bell MT" w:cs="Bell MT"/>
          <w:color w:val="000000"/>
        </w:rPr>
        <w:t xml:space="preserve">En chemin, découverte du bassin de la Nam Ou, des villages </w:t>
      </w:r>
      <w:proofErr w:type="spellStart"/>
      <w:r>
        <w:rPr>
          <w:rFonts w:eastAsia="Bell MT" w:cs="Bell MT"/>
          <w:color w:val="000000"/>
        </w:rPr>
        <w:t>laos</w:t>
      </w:r>
      <w:proofErr w:type="spellEnd"/>
      <w:r>
        <w:rPr>
          <w:rFonts w:eastAsia="Bell MT" w:cs="Bell MT"/>
          <w:color w:val="000000"/>
        </w:rPr>
        <w:t xml:space="preserve"> et </w:t>
      </w:r>
      <w:proofErr w:type="spellStart"/>
      <w:r>
        <w:rPr>
          <w:rFonts w:eastAsia="Bell MT" w:cs="Bell MT"/>
          <w:color w:val="000000"/>
        </w:rPr>
        <w:t>hmông</w:t>
      </w:r>
      <w:proofErr w:type="spellEnd"/>
      <w:r>
        <w:rPr>
          <w:rFonts w:eastAsia="Bell MT" w:cs="Bell MT"/>
          <w:color w:val="000000"/>
        </w:rPr>
        <w:t xml:space="preserve"> bordant les flots, passage le long de superbes massifs karstiques.</w:t>
      </w:r>
    </w:p>
    <w:p w:rsidR="00F80A12" w:rsidRDefault="00AF6DE6">
      <w:pPr>
        <w:spacing w:before="220" w:after="220" w:line="364" w:lineRule="auto"/>
        <w:jc w:val="both"/>
      </w:pPr>
      <w:r>
        <w:rPr>
          <w:rFonts w:eastAsia="Bell MT" w:cs="Bell MT"/>
          <w:color w:val="000000"/>
        </w:rPr>
        <w:t xml:space="preserve">Arrivée pour le déjeuner à </w:t>
      </w:r>
      <w:proofErr w:type="spellStart"/>
      <w:r>
        <w:rPr>
          <w:rFonts w:eastAsia="Bell MT" w:cs="Bell MT"/>
          <w:color w:val="000000"/>
        </w:rPr>
        <w:t>Nong</w:t>
      </w:r>
      <w:proofErr w:type="spellEnd"/>
      <w:r>
        <w:rPr>
          <w:rFonts w:eastAsia="Bell MT" w:cs="Bell MT"/>
          <w:color w:val="000000"/>
        </w:rPr>
        <w:t xml:space="preserve"> </w:t>
      </w:r>
      <w:proofErr w:type="spellStart"/>
      <w:r>
        <w:rPr>
          <w:rFonts w:eastAsia="Bell MT" w:cs="Bell MT"/>
          <w:color w:val="000000"/>
        </w:rPr>
        <w:t>Khiaw</w:t>
      </w:r>
      <w:proofErr w:type="spellEnd"/>
      <w:r>
        <w:rPr>
          <w:rFonts w:eastAsia="Bell MT" w:cs="Bell MT"/>
          <w:color w:val="000000"/>
        </w:rPr>
        <w:t xml:space="preserve">. Installation dans un </w:t>
      </w:r>
      <w:proofErr w:type="spellStart"/>
      <w:r>
        <w:rPr>
          <w:rFonts w:eastAsia="Bell MT" w:cs="Bell MT"/>
          <w:color w:val="000000"/>
        </w:rPr>
        <w:t>lodge</w:t>
      </w:r>
      <w:proofErr w:type="spellEnd"/>
      <w:r>
        <w:rPr>
          <w:rFonts w:eastAsia="Bell MT" w:cs="Bell MT"/>
          <w:color w:val="000000"/>
        </w:rPr>
        <w:t xml:space="preserve"> dominant la rivière mythique et temps libre.</w:t>
      </w:r>
    </w:p>
    <w:p w:rsidR="00F80A12" w:rsidRDefault="00AF6DE6">
      <w:pPr>
        <w:spacing w:before="220" w:after="220" w:line="364" w:lineRule="auto"/>
        <w:jc w:val="both"/>
      </w:pPr>
      <w:r>
        <w:rPr>
          <w:rFonts w:eastAsia="Bell MT" w:cs="Bell MT"/>
          <w:color w:val="000000"/>
        </w:rPr>
        <w:t xml:space="preserve">En milieu d’après-midi, marche d’environ trois heures (aller-retour) sur la colline de </w:t>
      </w:r>
      <w:proofErr w:type="spellStart"/>
      <w:r>
        <w:rPr>
          <w:rFonts w:eastAsia="Bell MT" w:cs="Bell MT"/>
          <w:color w:val="000000"/>
        </w:rPr>
        <w:t>Phadeng</w:t>
      </w:r>
      <w:proofErr w:type="spellEnd"/>
      <w:r>
        <w:rPr>
          <w:rFonts w:eastAsia="Bell MT" w:cs="Bell MT"/>
          <w:color w:val="000000"/>
        </w:rPr>
        <w:t>, qui offre en son sommet une vue panoramique sur toute la vallée, garnie de petites rivières, champs de terres agricoles et rizières surplombés par des montagnes calcaires recouvertes de jungle.</w:t>
      </w:r>
    </w:p>
    <w:p w:rsidR="00F80A12" w:rsidRDefault="00AF6DE6">
      <w:pPr>
        <w:spacing w:before="220" w:after="220" w:line="364" w:lineRule="auto"/>
        <w:jc w:val="both"/>
      </w:pPr>
      <w:r>
        <w:rPr>
          <w:rFonts w:eastAsia="Bell MT" w:cs="Bell MT"/>
          <w:color w:val="000000"/>
        </w:rPr>
        <w:t xml:space="preserve">Dîner et nuit au </w:t>
      </w:r>
      <w:proofErr w:type="spellStart"/>
      <w:r>
        <w:rPr>
          <w:rFonts w:eastAsia="Bell MT" w:cs="Bell MT"/>
          <w:color w:val="000000"/>
        </w:rPr>
        <w:t>lodge</w:t>
      </w:r>
      <w:proofErr w:type="spellEnd"/>
      <w:r>
        <w:rPr>
          <w:rFonts w:eastAsia="Bell MT" w:cs="Bell MT"/>
          <w:color w:val="000000"/>
        </w:rPr>
        <w:t>.</w:t>
      </w:r>
    </w:p>
    <w:p w:rsidR="00F80A12" w:rsidRDefault="00AF6DE6">
      <w:pPr>
        <w:spacing w:before="220" w:after="220" w:line="364" w:lineRule="auto"/>
        <w:jc w:val="both"/>
      </w:pPr>
      <w:r w:rsidRPr="009E6932">
        <w:rPr>
          <w:b/>
          <w:smallCaps/>
          <w:color w:val="E53791"/>
          <w:sz w:val="26"/>
          <w:szCs w:val="26"/>
        </w:rPr>
        <w:t>Note :</w:t>
      </w:r>
      <w:r>
        <w:rPr>
          <w:rFonts w:eastAsia="Bell MT" w:cs="Bell MT"/>
          <w:color w:val="000000"/>
        </w:rPr>
        <w:t xml:space="preserve"> </w:t>
      </w:r>
      <w:r>
        <w:rPr>
          <w:rFonts w:eastAsia="Bell MT" w:cs="Bell MT"/>
          <w:i/>
          <w:iCs/>
          <w:color w:val="000000"/>
        </w:rPr>
        <w:t xml:space="preserve">Comme les structures hôtelières à </w:t>
      </w:r>
      <w:proofErr w:type="spellStart"/>
      <w:r>
        <w:rPr>
          <w:rFonts w:eastAsia="Bell MT" w:cs="Bell MT"/>
          <w:i/>
          <w:iCs/>
          <w:color w:val="000000"/>
        </w:rPr>
        <w:t>Nong</w:t>
      </w:r>
      <w:proofErr w:type="spellEnd"/>
      <w:r>
        <w:rPr>
          <w:rFonts w:eastAsia="Bell MT" w:cs="Bell MT"/>
          <w:i/>
          <w:iCs/>
          <w:color w:val="000000"/>
        </w:rPr>
        <w:t xml:space="preserve"> </w:t>
      </w:r>
      <w:proofErr w:type="spellStart"/>
      <w:r>
        <w:rPr>
          <w:rFonts w:eastAsia="Bell MT" w:cs="Bell MT"/>
          <w:i/>
          <w:iCs/>
          <w:color w:val="000000"/>
        </w:rPr>
        <w:t>Khiaw</w:t>
      </w:r>
      <w:proofErr w:type="spellEnd"/>
      <w:r>
        <w:rPr>
          <w:rFonts w:eastAsia="Bell MT" w:cs="Bell MT"/>
          <w:i/>
          <w:iCs/>
          <w:color w:val="000000"/>
        </w:rPr>
        <w:t xml:space="preserve"> font encore défaut et sont petites, donc avec un grand groupe de 40 personnes, on est obligatoire de diviser en 2 hôtels.</w:t>
      </w:r>
    </w:p>
    <w:p w:rsidR="00F80A12" w:rsidRDefault="00AF6DE6">
      <w:pPr>
        <w:spacing w:before="220" w:after="220" w:line="240" w:lineRule="auto"/>
      </w:pPr>
      <w:r>
        <w:rPr>
          <w:rFonts w:eastAsia="Bell MT" w:cs="Bell MT"/>
          <w:b/>
          <w:bCs/>
          <w:smallCaps/>
          <w:color w:val="000000"/>
        </w:rPr>
        <w:lastRenderedPageBreak/>
        <w:t xml:space="preserve">Jour 8. Dimanche 10|11|2019 | </w:t>
      </w:r>
      <w:proofErr w:type="spellStart"/>
      <w:r>
        <w:rPr>
          <w:rFonts w:eastAsia="Bell MT" w:cs="Bell MT"/>
          <w:b/>
          <w:bCs/>
          <w:smallCaps/>
          <w:color w:val="000000"/>
        </w:rPr>
        <w:t>Nong</w:t>
      </w:r>
      <w:proofErr w:type="spellEnd"/>
      <w:r>
        <w:rPr>
          <w:rFonts w:eastAsia="Bell MT" w:cs="Bell MT"/>
          <w:b/>
          <w:bCs/>
          <w:smallCaps/>
          <w:color w:val="000000"/>
        </w:rPr>
        <w:t xml:space="preserve"> </w:t>
      </w:r>
      <w:proofErr w:type="spellStart"/>
      <w:r>
        <w:rPr>
          <w:rFonts w:eastAsia="Bell MT" w:cs="Bell MT"/>
          <w:b/>
          <w:bCs/>
          <w:smallCaps/>
          <w:color w:val="000000"/>
        </w:rPr>
        <w:t>Khiaw</w:t>
      </w:r>
      <w:proofErr w:type="spellEnd"/>
      <w:r>
        <w:rPr>
          <w:rFonts w:eastAsia="Bell MT" w:cs="Bell MT"/>
          <w:b/>
          <w:bCs/>
          <w:smallCaps/>
          <w:color w:val="000000"/>
        </w:rPr>
        <w:t xml:space="preserve"> - </w:t>
      </w:r>
      <w:proofErr w:type="spellStart"/>
      <w:r>
        <w:rPr>
          <w:rFonts w:eastAsia="Bell MT" w:cs="Bell MT"/>
          <w:b/>
          <w:bCs/>
          <w:smallCaps/>
          <w:color w:val="000000"/>
        </w:rPr>
        <w:t>Luang</w:t>
      </w:r>
      <w:proofErr w:type="spellEnd"/>
      <w:r>
        <w:rPr>
          <w:rFonts w:eastAsia="Bell MT" w:cs="Bell MT"/>
          <w:b/>
          <w:bCs/>
          <w:smallCaps/>
          <w:color w:val="000000"/>
        </w:rPr>
        <w:t xml:space="preserve"> </w:t>
      </w:r>
      <w:proofErr w:type="spellStart"/>
      <w:r>
        <w:rPr>
          <w:rFonts w:eastAsia="Bell MT" w:cs="Bell MT"/>
          <w:b/>
          <w:bCs/>
          <w:smallCaps/>
          <w:color w:val="000000"/>
        </w:rPr>
        <w:t>Prabang</w:t>
      </w:r>
      <w:proofErr w:type="spellEnd"/>
      <w:r>
        <w:rPr>
          <w:rFonts w:eastAsia="Bell MT" w:cs="Bell MT"/>
          <w:b/>
          <w:bCs/>
          <w:smallCaps/>
          <w:color w:val="000000"/>
        </w:rPr>
        <w:t xml:space="preserve"> (B, L, D)</w:t>
      </w:r>
    </w:p>
    <w:p w:rsidR="0047588B" w:rsidRPr="0047588B" w:rsidRDefault="0047588B" w:rsidP="0047588B">
      <w:pPr>
        <w:spacing w:before="220" w:after="220" w:line="364" w:lineRule="auto"/>
        <w:jc w:val="both"/>
        <w:rPr>
          <w:rFonts w:eastAsia="Bell MT" w:cs="Bell MT"/>
          <w:color w:val="000000"/>
        </w:rPr>
      </w:pPr>
      <w:r w:rsidRPr="0047588B">
        <w:rPr>
          <w:rFonts w:eastAsia="Bell MT" w:cs="Bell MT"/>
          <w:color w:val="000000"/>
        </w:rPr>
        <w:t xml:space="preserve">Le matin, départ d’une promenade à pied le long de la rivière Nam Ou en direction des petits villages de Ban </w:t>
      </w:r>
      <w:proofErr w:type="spellStart"/>
      <w:r w:rsidRPr="0047588B">
        <w:rPr>
          <w:rFonts w:eastAsia="Bell MT" w:cs="Bell MT"/>
          <w:color w:val="000000"/>
        </w:rPr>
        <w:t>Hat</w:t>
      </w:r>
      <w:proofErr w:type="spellEnd"/>
      <w:r w:rsidRPr="0047588B">
        <w:rPr>
          <w:rFonts w:eastAsia="Bell MT" w:cs="Bell MT"/>
          <w:color w:val="000000"/>
        </w:rPr>
        <w:t xml:space="preserve"> Sao et de Ban </w:t>
      </w:r>
      <w:proofErr w:type="spellStart"/>
      <w:r w:rsidRPr="0047588B">
        <w:rPr>
          <w:rFonts w:eastAsia="Bell MT" w:cs="Bell MT"/>
          <w:color w:val="000000"/>
        </w:rPr>
        <w:t>Sop</w:t>
      </w:r>
      <w:proofErr w:type="spellEnd"/>
      <w:r w:rsidRPr="0047588B">
        <w:rPr>
          <w:rFonts w:eastAsia="Bell MT" w:cs="Bell MT"/>
          <w:color w:val="000000"/>
        </w:rPr>
        <w:t xml:space="preserve"> </w:t>
      </w:r>
      <w:proofErr w:type="spellStart"/>
      <w:r w:rsidRPr="0047588B">
        <w:rPr>
          <w:rFonts w:eastAsia="Bell MT" w:cs="Bell MT"/>
          <w:color w:val="000000"/>
        </w:rPr>
        <w:t>Vanh</w:t>
      </w:r>
      <w:proofErr w:type="spellEnd"/>
      <w:r w:rsidRPr="0047588B">
        <w:rPr>
          <w:rFonts w:eastAsia="Bell MT" w:cs="Bell MT"/>
          <w:color w:val="000000"/>
        </w:rPr>
        <w:t xml:space="preserve">. Au cours de l’excursion, explication sur la vie locale des Lao </w:t>
      </w:r>
      <w:proofErr w:type="spellStart"/>
      <w:r w:rsidRPr="0047588B">
        <w:rPr>
          <w:rFonts w:eastAsia="Bell MT" w:cs="Bell MT"/>
          <w:color w:val="000000"/>
        </w:rPr>
        <w:t>Loum</w:t>
      </w:r>
      <w:proofErr w:type="spellEnd"/>
      <w:r w:rsidRPr="0047588B">
        <w:rPr>
          <w:rFonts w:eastAsia="Bell MT" w:cs="Bell MT"/>
          <w:color w:val="000000"/>
        </w:rPr>
        <w:t xml:space="preserve"> et </w:t>
      </w:r>
      <w:proofErr w:type="spellStart"/>
      <w:r w:rsidRPr="0047588B">
        <w:rPr>
          <w:rFonts w:eastAsia="Bell MT" w:cs="Bell MT"/>
          <w:color w:val="000000"/>
        </w:rPr>
        <w:t>Khmu</w:t>
      </w:r>
      <w:proofErr w:type="spellEnd"/>
      <w:r w:rsidRPr="0047588B">
        <w:rPr>
          <w:rFonts w:eastAsia="Bell MT" w:cs="Bell MT"/>
          <w:color w:val="000000"/>
        </w:rPr>
        <w:t xml:space="preserve"> (Lao </w:t>
      </w:r>
      <w:proofErr w:type="spellStart"/>
      <w:r w:rsidRPr="0047588B">
        <w:rPr>
          <w:rFonts w:eastAsia="Bell MT" w:cs="Bell MT"/>
          <w:color w:val="000000"/>
        </w:rPr>
        <w:t>Theung</w:t>
      </w:r>
      <w:proofErr w:type="spellEnd"/>
      <w:r w:rsidRPr="0047588B">
        <w:rPr>
          <w:rFonts w:eastAsia="Bell MT" w:cs="Bell MT"/>
          <w:color w:val="000000"/>
        </w:rPr>
        <w:t>) résidant le long de la rivière. Traversée d’un paysage pittoresque formé de petites rivières, quelques champs de terres agricoles et rizières entourées de massifs calcaires recouverts de jungle.</w:t>
      </w:r>
    </w:p>
    <w:p w:rsidR="0047588B" w:rsidRPr="0047588B" w:rsidRDefault="0047588B" w:rsidP="0047588B">
      <w:pPr>
        <w:spacing w:before="220" w:after="220" w:line="364" w:lineRule="auto"/>
        <w:jc w:val="both"/>
        <w:rPr>
          <w:rFonts w:eastAsia="Bell MT" w:cs="Bell MT"/>
          <w:i/>
          <w:color w:val="000000"/>
        </w:rPr>
      </w:pPr>
      <w:r w:rsidRPr="0047588B">
        <w:rPr>
          <w:rFonts w:eastAsia="Bell MT" w:cs="Bell MT"/>
          <w:i/>
          <w:color w:val="000000"/>
        </w:rPr>
        <w:t xml:space="preserve">Les Lao </w:t>
      </w:r>
      <w:proofErr w:type="spellStart"/>
      <w:r w:rsidRPr="0047588B">
        <w:rPr>
          <w:rFonts w:eastAsia="Bell MT" w:cs="Bell MT"/>
          <w:i/>
          <w:color w:val="000000"/>
        </w:rPr>
        <w:t>Loum</w:t>
      </w:r>
      <w:proofErr w:type="spellEnd"/>
      <w:r w:rsidRPr="0047588B">
        <w:rPr>
          <w:rFonts w:eastAsia="Bell MT" w:cs="Bell MT"/>
          <w:i/>
          <w:color w:val="000000"/>
        </w:rPr>
        <w:t xml:space="preserve"> font partie du sous-groupe des </w:t>
      </w:r>
      <w:proofErr w:type="spellStart"/>
      <w:r w:rsidRPr="0047588B">
        <w:rPr>
          <w:rFonts w:eastAsia="Bell MT" w:cs="Bell MT"/>
          <w:i/>
          <w:color w:val="000000"/>
        </w:rPr>
        <w:t>Thai</w:t>
      </w:r>
      <w:proofErr w:type="spellEnd"/>
      <w:r w:rsidRPr="0047588B">
        <w:rPr>
          <w:rFonts w:eastAsia="Bell MT" w:cs="Bell MT"/>
          <w:i/>
          <w:color w:val="000000"/>
        </w:rPr>
        <w:t xml:space="preserve"> qui occupèrent autrefois la province du Yunnan en Chine du Sud, et appartiennent à la famille linguistique </w:t>
      </w:r>
      <w:proofErr w:type="spellStart"/>
      <w:r w:rsidRPr="0047588B">
        <w:rPr>
          <w:rFonts w:eastAsia="Bell MT" w:cs="Bell MT"/>
          <w:i/>
          <w:color w:val="000000"/>
        </w:rPr>
        <w:t>Thai</w:t>
      </w:r>
      <w:proofErr w:type="spellEnd"/>
      <w:r w:rsidRPr="0047588B">
        <w:rPr>
          <w:rFonts w:eastAsia="Bell MT" w:cs="Bell MT"/>
          <w:i/>
          <w:color w:val="000000"/>
        </w:rPr>
        <w:t xml:space="preserve">-Kadai. La maîtrise de la riziculture humide et des arts martiaux leur permit d’imposer une domination le long du lit du Mékong, poussant par ce fait les autres groupes ethniques vers des contrées plus aériennes. Se qualifiant eux-mêmes de « Lao », ces habitants des plaines vivent pour la majorité dans les villes et grand bourgs, ou dans des villages de 100 à 200 habitants au sein de maisons sur pilotis. Une grande partie est bouddhiste de pratique </w:t>
      </w:r>
      <w:proofErr w:type="spellStart"/>
      <w:r w:rsidRPr="0047588B">
        <w:rPr>
          <w:rFonts w:eastAsia="Bell MT" w:cs="Bell MT"/>
          <w:i/>
          <w:color w:val="000000"/>
        </w:rPr>
        <w:t>Théravada</w:t>
      </w:r>
      <w:proofErr w:type="spellEnd"/>
      <w:r w:rsidRPr="0047588B">
        <w:rPr>
          <w:rFonts w:eastAsia="Bell MT" w:cs="Bell MT"/>
          <w:i/>
          <w:color w:val="000000"/>
        </w:rPr>
        <w:t xml:space="preserve">. 20 % de leur population sont en réalité des Lao </w:t>
      </w:r>
      <w:proofErr w:type="spellStart"/>
      <w:r w:rsidRPr="0047588B">
        <w:rPr>
          <w:rFonts w:eastAsia="Bell MT" w:cs="Bell MT"/>
          <w:i/>
          <w:color w:val="000000"/>
        </w:rPr>
        <w:t>Thai</w:t>
      </w:r>
      <w:proofErr w:type="spellEnd"/>
      <w:r w:rsidRPr="0047588B">
        <w:rPr>
          <w:rFonts w:eastAsia="Bell MT" w:cs="Bell MT"/>
          <w:i/>
          <w:color w:val="000000"/>
        </w:rPr>
        <w:t xml:space="preserve"> (qui incluent les </w:t>
      </w:r>
      <w:proofErr w:type="spellStart"/>
      <w:r w:rsidRPr="0047588B">
        <w:rPr>
          <w:rFonts w:eastAsia="Bell MT" w:cs="Bell MT"/>
          <w:i/>
          <w:color w:val="000000"/>
        </w:rPr>
        <w:t>Thai</w:t>
      </w:r>
      <w:proofErr w:type="spellEnd"/>
      <w:r w:rsidRPr="0047588B">
        <w:rPr>
          <w:rFonts w:eastAsia="Bell MT" w:cs="Bell MT"/>
          <w:i/>
          <w:color w:val="000000"/>
        </w:rPr>
        <w:t xml:space="preserve"> Dam, </w:t>
      </w:r>
      <w:proofErr w:type="spellStart"/>
      <w:r w:rsidRPr="0047588B">
        <w:rPr>
          <w:rFonts w:eastAsia="Bell MT" w:cs="Bell MT"/>
          <w:i/>
          <w:color w:val="000000"/>
        </w:rPr>
        <w:t>Thai</w:t>
      </w:r>
      <w:proofErr w:type="spellEnd"/>
      <w:r w:rsidRPr="0047588B">
        <w:rPr>
          <w:rFonts w:eastAsia="Bell MT" w:cs="Bell MT"/>
          <w:i/>
          <w:color w:val="000000"/>
        </w:rPr>
        <w:t xml:space="preserve"> </w:t>
      </w:r>
      <w:proofErr w:type="spellStart"/>
      <w:r w:rsidRPr="0047588B">
        <w:rPr>
          <w:rFonts w:eastAsia="Bell MT" w:cs="Bell MT"/>
          <w:i/>
          <w:color w:val="000000"/>
        </w:rPr>
        <w:t>Daeng</w:t>
      </w:r>
      <w:proofErr w:type="spellEnd"/>
      <w:r w:rsidRPr="0047588B">
        <w:rPr>
          <w:rFonts w:eastAsia="Bell MT" w:cs="Bell MT"/>
          <w:i/>
          <w:color w:val="000000"/>
        </w:rPr>
        <w:t xml:space="preserve">, et </w:t>
      </w:r>
      <w:proofErr w:type="spellStart"/>
      <w:r w:rsidRPr="0047588B">
        <w:rPr>
          <w:rFonts w:eastAsia="Bell MT" w:cs="Bell MT"/>
          <w:i/>
          <w:color w:val="000000"/>
        </w:rPr>
        <w:t>Thai</w:t>
      </w:r>
      <w:proofErr w:type="spellEnd"/>
      <w:r w:rsidRPr="0047588B">
        <w:rPr>
          <w:rFonts w:eastAsia="Bell MT" w:cs="Bell MT"/>
          <w:i/>
          <w:color w:val="000000"/>
        </w:rPr>
        <w:t xml:space="preserve"> </w:t>
      </w:r>
      <w:proofErr w:type="spellStart"/>
      <w:r w:rsidRPr="0047588B">
        <w:rPr>
          <w:rFonts w:eastAsia="Bell MT" w:cs="Bell MT"/>
          <w:i/>
          <w:color w:val="000000"/>
        </w:rPr>
        <w:t>Krao</w:t>
      </w:r>
      <w:proofErr w:type="spellEnd"/>
      <w:r w:rsidRPr="0047588B">
        <w:rPr>
          <w:rFonts w:eastAsia="Bell MT" w:cs="Bell MT"/>
          <w:i/>
          <w:color w:val="000000"/>
        </w:rPr>
        <w:t xml:space="preserve">), un sous-groupe indéniablement lié aux Lao </w:t>
      </w:r>
      <w:proofErr w:type="spellStart"/>
      <w:r w:rsidRPr="0047588B">
        <w:rPr>
          <w:rFonts w:eastAsia="Bell MT" w:cs="Bell MT"/>
          <w:i/>
          <w:color w:val="000000"/>
        </w:rPr>
        <w:t>Loum</w:t>
      </w:r>
      <w:proofErr w:type="spellEnd"/>
      <w:r w:rsidRPr="0047588B">
        <w:rPr>
          <w:rFonts w:eastAsia="Bell MT" w:cs="Bell MT"/>
          <w:i/>
          <w:color w:val="000000"/>
        </w:rPr>
        <w:t>, qui vie sur des terres légèrement plus élevées, cultivant le riz humide et sec, le millet, le maïs, la patate douce, le blé et les haricots.</w:t>
      </w:r>
    </w:p>
    <w:p w:rsidR="0047588B" w:rsidRPr="0047588B" w:rsidRDefault="0047588B" w:rsidP="0047588B">
      <w:pPr>
        <w:spacing w:before="220" w:after="220" w:line="364" w:lineRule="auto"/>
        <w:jc w:val="both"/>
        <w:rPr>
          <w:rFonts w:eastAsia="Bell MT" w:cs="Bell MT"/>
          <w:color w:val="000000"/>
        </w:rPr>
      </w:pPr>
      <w:r w:rsidRPr="0047588B">
        <w:rPr>
          <w:rFonts w:eastAsia="Bell MT" w:cs="Bell MT"/>
          <w:color w:val="000000"/>
        </w:rPr>
        <w:t xml:space="preserve">Embarquement sur un bateau local pour naviguer vers Ban </w:t>
      </w:r>
      <w:proofErr w:type="spellStart"/>
      <w:r w:rsidRPr="0047588B">
        <w:rPr>
          <w:rFonts w:eastAsia="Bell MT" w:cs="Bell MT"/>
          <w:color w:val="000000"/>
        </w:rPr>
        <w:t>Sop</w:t>
      </w:r>
      <w:proofErr w:type="spellEnd"/>
      <w:r w:rsidRPr="0047588B">
        <w:rPr>
          <w:rFonts w:eastAsia="Bell MT" w:cs="Bell MT"/>
          <w:color w:val="000000"/>
        </w:rPr>
        <w:t xml:space="preserve"> Kong. Marche ensuite le long de petits sentiers qui traverse la jungle enveloppant une chaîne de montagnes calcaires avant d’aboutir sur la cascade de </w:t>
      </w:r>
      <w:proofErr w:type="spellStart"/>
      <w:r w:rsidRPr="0047588B">
        <w:rPr>
          <w:rFonts w:eastAsia="Bell MT" w:cs="Bell MT"/>
          <w:color w:val="000000"/>
        </w:rPr>
        <w:t>Tad</w:t>
      </w:r>
      <w:proofErr w:type="spellEnd"/>
      <w:r w:rsidRPr="0047588B">
        <w:rPr>
          <w:rFonts w:eastAsia="Bell MT" w:cs="Bell MT"/>
          <w:color w:val="000000"/>
        </w:rPr>
        <w:t xml:space="preserve"> Mo. Si le niveau de l’eau le permet, option de baignade dans les piscines naturelles. Puis poursuite de l'escapade pour regagner Ban </w:t>
      </w:r>
      <w:proofErr w:type="spellStart"/>
      <w:r w:rsidRPr="0047588B">
        <w:rPr>
          <w:rFonts w:eastAsia="Bell MT" w:cs="Bell MT"/>
          <w:color w:val="000000"/>
        </w:rPr>
        <w:t>Sop</w:t>
      </w:r>
      <w:proofErr w:type="spellEnd"/>
      <w:r w:rsidRPr="0047588B">
        <w:rPr>
          <w:rFonts w:eastAsia="Bell MT" w:cs="Bell MT"/>
          <w:color w:val="000000"/>
        </w:rPr>
        <w:t xml:space="preserve"> Kong et nouveau transfert bateau sur la rivière Nam Ou pour revenir à </w:t>
      </w:r>
      <w:proofErr w:type="spellStart"/>
      <w:r w:rsidRPr="0047588B">
        <w:rPr>
          <w:rFonts w:eastAsia="Bell MT" w:cs="Bell MT"/>
          <w:color w:val="000000"/>
        </w:rPr>
        <w:t>Nong</w:t>
      </w:r>
      <w:proofErr w:type="spellEnd"/>
      <w:r w:rsidRPr="0047588B">
        <w:rPr>
          <w:rFonts w:eastAsia="Bell MT" w:cs="Bell MT"/>
          <w:color w:val="000000"/>
        </w:rPr>
        <w:t xml:space="preserve"> </w:t>
      </w:r>
      <w:proofErr w:type="spellStart"/>
      <w:r w:rsidRPr="0047588B">
        <w:rPr>
          <w:rFonts w:eastAsia="Bell MT" w:cs="Bell MT"/>
          <w:color w:val="000000"/>
        </w:rPr>
        <w:t>Khiaw</w:t>
      </w:r>
      <w:proofErr w:type="spellEnd"/>
      <w:r w:rsidRPr="0047588B">
        <w:rPr>
          <w:rFonts w:eastAsia="Bell MT" w:cs="Bell MT"/>
          <w:color w:val="000000"/>
        </w:rPr>
        <w:t>.</w:t>
      </w:r>
    </w:p>
    <w:p w:rsidR="0047588B" w:rsidRPr="0047588B" w:rsidRDefault="0047588B" w:rsidP="0047588B">
      <w:pPr>
        <w:spacing w:before="220" w:after="220" w:line="364" w:lineRule="auto"/>
        <w:jc w:val="both"/>
        <w:rPr>
          <w:rFonts w:eastAsia="Bell MT" w:cs="Bell MT"/>
          <w:color w:val="000000"/>
        </w:rPr>
      </w:pPr>
      <w:r w:rsidRPr="0047588B">
        <w:rPr>
          <w:rFonts w:eastAsia="Bell MT" w:cs="Bell MT"/>
          <w:color w:val="000000"/>
        </w:rPr>
        <w:t xml:space="preserve">L'après-midi, retour routier à </w:t>
      </w:r>
      <w:proofErr w:type="spellStart"/>
      <w:r w:rsidRPr="0047588B">
        <w:rPr>
          <w:rFonts w:eastAsia="Bell MT" w:cs="Bell MT"/>
          <w:color w:val="000000"/>
        </w:rPr>
        <w:t>Luang</w:t>
      </w:r>
      <w:proofErr w:type="spellEnd"/>
      <w:r w:rsidRPr="0047588B">
        <w:rPr>
          <w:rFonts w:eastAsia="Bell MT" w:cs="Bell MT"/>
          <w:color w:val="000000"/>
        </w:rPr>
        <w:t xml:space="preserve"> </w:t>
      </w:r>
      <w:proofErr w:type="spellStart"/>
      <w:r w:rsidRPr="0047588B">
        <w:rPr>
          <w:rFonts w:eastAsia="Bell MT" w:cs="Bell MT"/>
          <w:color w:val="000000"/>
        </w:rPr>
        <w:t>Prabang</w:t>
      </w:r>
      <w:proofErr w:type="spellEnd"/>
      <w:r w:rsidRPr="0047588B">
        <w:rPr>
          <w:rFonts w:eastAsia="Bell MT" w:cs="Bell MT"/>
          <w:color w:val="000000"/>
        </w:rPr>
        <w:t>. Arrivée en fin de journée. Installation dans les chambres.</w:t>
      </w:r>
    </w:p>
    <w:p w:rsidR="0047588B" w:rsidRPr="0047588B" w:rsidRDefault="0047588B" w:rsidP="0047588B">
      <w:pPr>
        <w:spacing w:before="220" w:after="220" w:line="364" w:lineRule="auto"/>
        <w:jc w:val="both"/>
        <w:rPr>
          <w:rFonts w:eastAsia="Bell MT" w:cs="Bell MT"/>
          <w:color w:val="000000"/>
        </w:rPr>
      </w:pPr>
      <w:r w:rsidRPr="0047588B">
        <w:rPr>
          <w:rFonts w:eastAsia="Bell MT" w:cs="Bell MT"/>
          <w:color w:val="000000"/>
        </w:rPr>
        <w:t>Dîner dans un restaurant local et nuit à l’hôtel.</w:t>
      </w:r>
    </w:p>
    <w:p w:rsidR="00F80A12" w:rsidRDefault="00AF6DE6">
      <w:pPr>
        <w:spacing w:before="220" w:after="220" w:line="240" w:lineRule="auto"/>
      </w:pPr>
      <w:r>
        <w:rPr>
          <w:rFonts w:eastAsia="Bell MT" w:cs="Bell MT"/>
          <w:b/>
          <w:bCs/>
          <w:smallCaps/>
          <w:color w:val="000000"/>
        </w:rPr>
        <w:t xml:space="preserve">Jour 9. Lundi 11|11|2019 | </w:t>
      </w:r>
      <w:proofErr w:type="spellStart"/>
      <w:r>
        <w:rPr>
          <w:rFonts w:eastAsia="Bell MT" w:cs="Bell MT"/>
          <w:b/>
          <w:bCs/>
          <w:smallCaps/>
          <w:color w:val="000000"/>
        </w:rPr>
        <w:t>Luang</w:t>
      </w:r>
      <w:proofErr w:type="spellEnd"/>
      <w:r>
        <w:rPr>
          <w:rFonts w:eastAsia="Bell MT" w:cs="Bell MT"/>
          <w:b/>
          <w:bCs/>
          <w:smallCaps/>
          <w:color w:val="000000"/>
        </w:rPr>
        <w:t xml:space="preserve"> </w:t>
      </w:r>
      <w:proofErr w:type="spellStart"/>
      <w:r>
        <w:rPr>
          <w:rFonts w:eastAsia="Bell MT" w:cs="Bell MT"/>
          <w:b/>
          <w:bCs/>
          <w:smallCaps/>
          <w:color w:val="000000"/>
        </w:rPr>
        <w:t>Prabang</w:t>
      </w:r>
      <w:proofErr w:type="spellEnd"/>
      <w:r>
        <w:rPr>
          <w:rFonts w:eastAsia="Bell MT" w:cs="Bell MT"/>
          <w:b/>
          <w:bCs/>
          <w:smallCaps/>
          <w:color w:val="000000"/>
        </w:rPr>
        <w:t xml:space="preserve"> - Départ (B, -, -)</w:t>
      </w:r>
    </w:p>
    <w:p w:rsidR="00F80A12" w:rsidRDefault="00AF6DE6">
      <w:pPr>
        <w:spacing w:before="220" w:after="220" w:line="364" w:lineRule="auto"/>
        <w:jc w:val="both"/>
      </w:pPr>
      <w:r>
        <w:rPr>
          <w:rFonts w:eastAsia="Bell MT" w:cs="Bell MT"/>
          <w:color w:val="000000"/>
        </w:rPr>
        <w:t xml:space="preserve">Temps libre jusqu’au transfert à l’aéroport de </w:t>
      </w:r>
      <w:proofErr w:type="spellStart"/>
      <w:r>
        <w:rPr>
          <w:rFonts w:eastAsia="Bell MT" w:cs="Bell MT"/>
          <w:color w:val="000000"/>
        </w:rPr>
        <w:t>Luang</w:t>
      </w:r>
      <w:proofErr w:type="spellEnd"/>
      <w:r>
        <w:rPr>
          <w:rFonts w:eastAsia="Bell MT" w:cs="Bell MT"/>
          <w:color w:val="000000"/>
        </w:rPr>
        <w:t xml:space="preserve"> </w:t>
      </w:r>
      <w:proofErr w:type="spellStart"/>
      <w:r>
        <w:rPr>
          <w:rFonts w:eastAsia="Bell MT" w:cs="Bell MT"/>
          <w:color w:val="000000"/>
        </w:rPr>
        <w:t>Prabang</w:t>
      </w:r>
      <w:proofErr w:type="spellEnd"/>
      <w:r>
        <w:rPr>
          <w:rFonts w:eastAsia="Bell MT" w:cs="Bell MT"/>
          <w:color w:val="000000"/>
        </w:rPr>
        <w:t xml:space="preserve"> pour prendre le vol de départ.</w:t>
      </w:r>
    </w:p>
    <w:p w:rsidR="00F80A12" w:rsidRDefault="00AF6DE6">
      <w:pPr>
        <w:spacing w:before="220" w:after="220" w:line="364" w:lineRule="auto"/>
        <w:jc w:val="both"/>
      </w:pPr>
      <w:r w:rsidRPr="009E6932">
        <w:rPr>
          <w:b/>
          <w:smallCaps/>
          <w:color w:val="E53791"/>
          <w:sz w:val="26"/>
          <w:szCs w:val="26"/>
        </w:rPr>
        <w:t>Note :</w:t>
      </w:r>
      <w:r>
        <w:rPr>
          <w:rFonts w:eastAsia="Bell MT" w:cs="Bell MT"/>
          <w:color w:val="000000"/>
        </w:rPr>
        <w:t xml:space="preserve"> </w:t>
      </w:r>
      <w:r w:rsidRPr="009E6932">
        <w:rPr>
          <w:rFonts w:eastAsia="Bell MT" w:cs="Bell MT"/>
          <w:i/>
          <w:color w:val="000000"/>
        </w:rPr>
        <w:t>L’heure de check-out : 12H00.</w:t>
      </w:r>
    </w:p>
    <w:p w:rsidR="00F80A12" w:rsidRDefault="00AF6DE6">
      <w:pPr>
        <w:spacing w:before="220" w:after="220" w:line="364" w:lineRule="auto"/>
        <w:jc w:val="both"/>
      </w:pPr>
      <w:r>
        <w:rPr>
          <w:rFonts w:eastAsia="Bell MT" w:cs="Bell MT"/>
          <w:b/>
          <w:bCs/>
          <w:color w:val="000000"/>
        </w:rPr>
        <w:t>Fin de nos services.</w:t>
      </w:r>
    </w:p>
    <w:p w:rsidR="00921ADD" w:rsidRDefault="00921ADD">
      <w:pPr>
        <w:spacing w:after="0" w:line="240" w:lineRule="auto"/>
        <w:rPr>
          <w:b/>
          <w:smallCaps/>
          <w:color w:val="E53791"/>
          <w:sz w:val="26"/>
          <w:szCs w:val="26"/>
        </w:rPr>
      </w:pPr>
      <w:r>
        <w:rPr>
          <w:b/>
          <w:smallCaps/>
          <w:color w:val="E53791"/>
          <w:sz w:val="26"/>
          <w:szCs w:val="26"/>
        </w:rPr>
        <w:br w:type="page"/>
      </w:r>
    </w:p>
    <w:p w:rsidR="002476C9" w:rsidRPr="0071548A" w:rsidRDefault="002476C9" w:rsidP="002476C9">
      <w:pPr>
        <w:rPr>
          <w:b/>
          <w:color w:val="E53791"/>
          <w:sz w:val="26"/>
          <w:szCs w:val="26"/>
        </w:rPr>
      </w:pPr>
      <w:r w:rsidRPr="0071548A">
        <w:rPr>
          <w:b/>
          <w:smallCaps/>
          <w:color w:val="E53791"/>
          <w:sz w:val="26"/>
          <w:szCs w:val="26"/>
        </w:rPr>
        <w:lastRenderedPageBreak/>
        <w:t>Hébergements</w:t>
      </w:r>
    </w:p>
    <w:tbl>
      <w:tblPr>
        <w:tblStyle w:val="TableGridPHPDOCX0"/>
        <w:tblW w:w="5000" w:type="pct"/>
        <w:tblInd w:w="-68" w:type="dxa"/>
        <w:tblBorders>
          <w:top w:val="outset" w:sz="5" w:space="0" w:color="BFBFBF"/>
          <w:left w:val="outset" w:sz="5" w:space="0" w:color="BFBFBF"/>
          <w:bottom w:val="outset" w:sz="5" w:space="0" w:color="BFBFBF"/>
          <w:right w:val="outset" w:sz="5" w:space="0" w:color="BFBFBF"/>
        </w:tblBorders>
        <w:tblLook w:val="04A0" w:firstRow="1" w:lastRow="0" w:firstColumn="1" w:lastColumn="0" w:noHBand="0" w:noVBand="1"/>
      </w:tblPr>
      <w:tblGrid>
        <w:gridCol w:w="2087"/>
        <w:gridCol w:w="2845"/>
        <w:gridCol w:w="1707"/>
        <w:gridCol w:w="2845"/>
      </w:tblGrid>
      <w:tr w:rsidR="00F80A12">
        <w:tc>
          <w:tcPr>
            <w:tcW w:w="1100" w:type="pct"/>
            <w:tcBorders>
              <w:bottom w:val="single" w:sz="5" w:space="0" w:color="BFBFBF"/>
              <w:right w:val="single" w:sz="5" w:space="0" w:color="BFBFBF"/>
            </w:tcBorders>
            <w:shd w:val="clear" w:color="auto" w:fill="DFDFDF"/>
            <w:tcMar>
              <w:top w:w="120" w:type="dxa"/>
              <w:left w:w="40" w:type="dxa"/>
              <w:bottom w:w="120" w:type="dxa"/>
              <w:right w:w="40" w:type="dxa"/>
            </w:tcMar>
            <w:vAlign w:val="center"/>
          </w:tcPr>
          <w:p w:rsidR="00F80A12" w:rsidRDefault="00AF6DE6">
            <w:pPr>
              <w:spacing w:after="0" w:line="240" w:lineRule="auto"/>
              <w:jc w:val="center"/>
            </w:pPr>
            <w:r>
              <w:rPr>
                <w:rFonts w:eastAsia="Bell MT" w:cs="Bell MT"/>
                <w:b/>
                <w:bCs/>
                <w:color w:val="E43A92"/>
                <w:position w:val="-3"/>
                <w:shd w:val="clear" w:color="auto" w:fill="DFDFDF"/>
              </w:rPr>
              <w:t>Destinations</w:t>
            </w:r>
          </w:p>
        </w:tc>
        <w:tc>
          <w:tcPr>
            <w:tcW w:w="1500" w:type="pct"/>
            <w:tcBorders>
              <w:bottom w:val="single" w:sz="5" w:space="0" w:color="BFBFBF"/>
              <w:right w:val="single" w:sz="5" w:space="0" w:color="BFBFBF"/>
            </w:tcBorders>
            <w:shd w:val="clear" w:color="auto" w:fill="DFDFDF"/>
            <w:tcMar>
              <w:top w:w="120" w:type="dxa"/>
              <w:left w:w="40" w:type="dxa"/>
              <w:bottom w:w="120" w:type="dxa"/>
              <w:right w:w="40" w:type="dxa"/>
            </w:tcMar>
            <w:vAlign w:val="center"/>
          </w:tcPr>
          <w:p w:rsidR="00F80A12" w:rsidRDefault="00AF6DE6">
            <w:pPr>
              <w:spacing w:after="0" w:line="240" w:lineRule="auto"/>
              <w:jc w:val="center"/>
            </w:pPr>
            <w:r>
              <w:rPr>
                <w:rFonts w:eastAsia="Bell MT" w:cs="Bell MT"/>
                <w:b/>
                <w:bCs/>
                <w:color w:val="E43A92"/>
                <w:position w:val="-3"/>
                <w:shd w:val="clear" w:color="auto" w:fill="DFDFDF"/>
              </w:rPr>
              <w:t>Hôtel/</w:t>
            </w:r>
            <w:proofErr w:type="spellStart"/>
            <w:r>
              <w:rPr>
                <w:rFonts w:eastAsia="Bell MT" w:cs="Bell MT"/>
                <w:b/>
                <w:bCs/>
                <w:color w:val="E43A92"/>
                <w:position w:val="-3"/>
                <w:shd w:val="clear" w:color="auto" w:fill="DFDFDF"/>
              </w:rPr>
              <w:t>Resort</w:t>
            </w:r>
            <w:proofErr w:type="spellEnd"/>
            <w:r>
              <w:rPr>
                <w:rFonts w:eastAsia="Bell MT" w:cs="Bell MT"/>
                <w:b/>
                <w:bCs/>
                <w:color w:val="E43A92"/>
                <w:position w:val="-3"/>
                <w:shd w:val="clear" w:color="auto" w:fill="DFDFDF"/>
              </w:rPr>
              <w:t xml:space="preserve"> &amp; </w:t>
            </w:r>
            <w:proofErr w:type="spellStart"/>
            <w:r>
              <w:rPr>
                <w:rFonts w:eastAsia="Bell MT" w:cs="Bell MT"/>
                <w:b/>
                <w:bCs/>
                <w:color w:val="E43A92"/>
                <w:position w:val="-3"/>
                <w:shd w:val="clear" w:color="auto" w:fill="DFDFDF"/>
              </w:rPr>
              <w:t>Website</w:t>
            </w:r>
            <w:proofErr w:type="spellEnd"/>
          </w:p>
        </w:tc>
        <w:tc>
          <w:tcPr>
            <w:tcW w:w="900" w:type="pct"/>
            <w:tcBorders>
              <w:bottom w:val="single" w:sz="5" w:space="0" w:color="BFBFBF"/>
              <w:right w:val="single" w:sz="5" w:space="0" w:color="BFBFBF"/>
            </w:tcBorders>
            <w:shd w:val="clear" w:color="auto" w:fill="DFDFDF"/>
            <w:tcMar>
              <w:top w:w="120" w:type="dxa"/>
              <w:left w:w="40" w:type="dxa"/>
              <w:bottom w:w="120" w:type="dxa"/>
              <w:right w:w="40" w:type="dxa"/>
            </w:tcMar>
            <w:vAlign w:val="center"/>
          </w:tcPr>
          <w:p w:rsidR="00F80A12" w:rsidRDefault="00AF6DE6">
            <w:pPr>
              <w:spacing w:after="0" w:line="240" w:lineRule="auto"/>
              <w:jc w:val="center"/>
            </w:pPr>
            <w:r>
              <w:rPr>
                <w:rFonts w:eastAsia="Bell MT" w:cs="Bell MT"/>
                <w:b/>
                <w:bCs/>
                <w:color w:val="E43A92"/>
                <w:position w:val="-3"/>
                <w:shd w:val="clear" w:color="auto" w:fill="DFDFDF"/>
              </w:rPr>
              <w:t>Nuitée(s)</w:t>
            </w:r>
          </w:p>
        </w:tc>
        <w:tc>
          <w:tcPr>
            <w:tcW w:w="1500" w:type="pct"/>
            <w:tcBorders>
              <w:bottom w:val="single" w:sz="5" w:space="0" w:color="BFBFBF"/>
              <w:right w:val="single" w:sz="5" w:space="0" w:color="BFBFBF"/>
            </w:tcBorders>
            <w:shd w:val="clear" w:color="auto" w:fill="DFDFDF"/>
            <w:tcMar>
              <w:top w:w="120" w:type="dxa"/>
              <w:left w:w="40" w:type="dxa"/>
              <w:bottom w:w="120" w:type="dxa"/>
              <w:right w:w="40" w:type="dxa"/>
            </w:tcMar>
            <w:vAlign w:val="center"/>
          </w:tcPr>
          <w:p w:rsidR="00F80A12" w:rsidRDefault="00AF6DE6">
            <w:pPr>
              <w:spacing w:after="0" w:line="240" w:lineRule="auto"/>
              <w:jc w:val="center"/>
            </w:pPr>
            <w:r>
              <w:rPr>
                <w:rFonts w:eastAsia="Bell MT" w:cs="Bell MT"/>
                <w:b/>
                <w:bCs/>
                <w:color w:val="E43A92"/>
                <w:position w:val="-3"/>
                <w:shd w:val="clear" w:color="auto" w:fill="DFDFDF"/>
              </w:rPr>
              <w:t>Type de chambre</w:t>
            </w:r>
          </w:p>
        </w:tc>
      </w:tr>
      <w:tr w:rsidR="00F80A12">
        <w:tc>
          <w:tcPr>
            <w:tcW w:w="0" w:type="auto"/>
            <w:tcBorders>
              <w:bottom w:val="single" w:sz="5" w:space="0" w:color="BFBFBF"/>
              <w:right w:val="single" w:sz="5" w:space="0" w:color="BFBFBF"/>
            </w:tcBorders>
            <w:shd w:val="clear" w:color="auto" w:fill="F0F0F0"/>
            <w:tcMar>
              <w:top w:w="120" w:type="dxa"/>
              <w:left w:w="40" w:type="dxa"/>
              <w:bottom w:w="120" w:type="dxa"/>
              <w:right w:w="40" w:type="dxa"/>
            </w:tcMar>
            <w:vAlign w:val="center"/>
          </w:tcPr>
          <w:p w:rsidR="00F80A12" w:rsidRDefault="00AF6DE6">
            <w:pPr>
              <w:spacing w:after="0" w:line="240" w:lineRule="auto"/>
              <w:jc w:val="center"/>
            </w:pPr>
            <w:proofErr w:type="spellStart"/>
            <w:r>
              <w:rPr>
                <w:rFonts w:eastAsia="Bell MT" w:cs="Bell MT"/>
                <w:color w:val="000000"/>
                <w:position w:val="-3"/>
                <w:shd w:val="clear" w:color="auto" w:fill="F0F0F0"/>
              </w:rPr>
              <w:t>Luang</w:t>
            </w:r>
            <w:proofErr w:type="spellEnd"/>
            <w:r>
              <w:rPr>
                <w:rFonts w:eastAsia="Bell MT" w:cs="Bell MT"/>
                <w:color w:val="000000"/>
                <w:position w:val="-3"/>
                <w:shd w:val="clear" w:color="auto" w:fill="F0F0F0"/>
              </w:rPr>
              <w:t xml:space="preserve"> </w:t>
            </w:r>
            <w:proofErr w:type="spellStart"/>
            <w:r>
              <w:rPr>
                <w:rFonts w:eastAsia="Bell MT" w:cs="Bell MT"/>
                <w:color w:val="000000"/>
                <w:position w:val="-3"/>
                <w:shd w:val="clear" w:color="auto" w:fill="F0F0F0"/>
              </w:rPr>
              <w:t>Prabang</w:t>
            </w:r>
            <w:proofErr w:type="spellEnd"/>
          </w:p>
        </w:tc>
        <w:tc>
          <w:tcPr>
            <w:tcW w:w="0" w:type="auto"/>
            <w:tcBorders>
              <w:bottom w:val="single" w:sz="5" w:space="0" w:color="BFBFBF"/>
              <w:right w:val="single" w:sz="5" w:space="0" w:color="BFBFBF"/>
            </w:tcBorders>
            <w:shd w:val="clear" w:color="auto" w:fill="F0F0F0"/>
            <w:tcMar>
              <w:top w:w="120" w:type="dxa"/>
              <w:left w:w="40" w:type="dxa"/>
              <w:bottom w:w="120" w:type="dxa"/>
              <w:right w:w="40" w:type="dxa"/>
            </w:tcMar>
            <w:vAlign w:val="center"/>
          </w:tcPr>
          <w:p w:rsidR="00F80A12" w:rsidRDefault="00C312B6">
            <w:pPr>
              <w:shd w:val="clear" w:color="auto" w:fill="F0F0F0"/>
              <w:spacing w:after="0" w:line="240" w:lineRule="auto"/>
              <w:jc w:val="center"/>
              <w:textAlignment w:val="center"/>
            </w:pPr>
            <w:hyperlink r:id="rId11" w:history="1">
              <w:proofErr w:type="spellStart"/>
              <w:r w:rsidR="00AF6DE6">
                <w:rPr>
                  <w:rFonts w:eastAsia="Bell MT" w:cs="Bell MT"/>
                  <w:color w:val="000000"/>
                  <w:position w:val="-3"/>
                  <w:u w:val="single"/>
                  <w:shd w:val="clear" w:color="auto" w:fill="F0F0F0"/>
                </w:rPr>
                <w:t>Sabaidee</w:t>
              </w:r>
              <w:proofErr w:type="spellEnd"/>
              <w:r w:rsidR="00AF6DE6">
                <w:rPr>
                  <w:rFonts w:eastAsia="Bell MT" w:cs="Bell MT"/>
                  <w:color w:val="000000"/>
                  <w:position w:val="-3"/>
                  <w:u w:val="single"/>
                  <w:shd w:val="clear" w:color="auto" w:fill="F0F0F0"/>
                </w:rPr>
                <w:t xml:space="preserve"> </w:t>
              </w:r>
              <w:proofErr w:type="spellStart"/>
              <w:r w:rsidR="00AF6DE6">
                <w:rPr>
                  <w:rFonts w:eastAsia="Bell MT" w:cs="Bell MT"/>
                  <w:color w:val="000000"/>
                  <w:position w:val="-3"/>
                  <w:u w:val="single"/>
                  <w:shd w:val="clear" w:color="auto" w:fill="F0F0F0"/>
                </w:rPr>
                <w:t>GuestHouse</w:t>
              </w:r>
              <w:proofErr w:type="spellEnd"/>
            </w:hyperlink>
          </w:p>
        </w:tc>
        <w:tc>
          <w:tcPr>
            <w:tcW w:w="0" w:type="auto"/>
            <w:tcBorders>
              <w:bottom w:val="single" w:sz="5" w:space="0" w:color="BFBFBF"/>
              <w:right w:val="single" w:sz="5" w:space="0" w:color="BFBFBF"/>
            </w:tcBorders>
            <w:shd w:val="clear" w:color="auto" w:fill="F0F0F0"/>
            <w:tcMar>
              <w:top w:w="120" w:type="dxa"/>
              <w:left w:w="40" w:type="dxa"/>
              <w:bottom w:w="120" w:type="dxa"/>
              <w:right w:w="40" w:type="dxa"/>
            </w:tcMar>
            <w:vAlign w:val="center"/>
          </w:tcPr>
          <w:p w:rsidR="00F80A12" w:rsidRDefault="00AF6DE6">
            <w:pPr>
              <w:spacing w:after="0" w:line="240" w:lineRule="auto"/>
              <w:jc w:val="center"/>
            </w:pPr>
            <w:r>
              <w:rPr>
                <w:rFonts w:eastAsia="Bell MT" w:cs="Bell MT"/>
                <w:color w:val="000000"/>
                <w:position w:val="-3"/>
                <w:shd w:val="clear" w:color="auto" w:fill="F0F0F0"/>
              </w:rPr>
              <w:t>4</w:t>
            </w:r>
          </w:p>
        </w:tc>
        <w:tc>
          <w:tcPr>
            <w:tcW w:w="0" w:type="auto"/>
            <w:tcBorders>
              <w:bottom w:val="single" w:sz="5" w:space="0" w:color="BFBFBF"/>
              <w:right w:val="single" w:sz="5" w:space="0" w:color="BFBFBF"/>
            </w:tcBorders>
            <w:shd w:val="clear" w:color="auto" w:fill="F0F0F0"/>
            <w:tcMar>
              <w:top w:w="120" w:type="dxa"/>
              <w:left w:w="40" w:type="dxa"/>
              <w:bottom w:w="120" w:type="dxa"/>
              <w:right w:w="40" w:type="dxa"/>
            </w:tcMar>
            <w:vAlign w:val="center"/>
          </w:tcPr>
          <w:p w:rsidR="00F80A12" w:rsidRDefault="00AF6DE6">
            <w:pPr>
              <w:spacing w:after="0" w:line="240" w:lineRule="auto"/>
              <w:jc w:val="center"/>
            </w:pPr>
            <w:r>
              <w:rPr>
                <w:rFonts w:eastAsia="Bell MT" w:cs="Bell MT"/>
                <w:color w:val="000000"/>
                <w:position w:val="-3"/>
                <w:shd w:val="clear" w:color="auto" w:fill="F0F0F0"/>
              </w:rPr>
              <w:t>Standard</w:t>
            </w:r>
          </w:p>
        </w:tc>
      </w:tr>
      <w:tr w:rsidR="00F80A12">
        <w:tc>
          <w:tcPr>
            <w:tcW w:w="0" w:type="auto"/>
            <w:tcBorders>
              <w:bottom w:val="single" w:sz="5" w:space="0" w:color="BFBFBF"/>
              <w:right w:val="single" w:sz="5" w:space="0" w:color="BFBFBF"/>
            </w:tcBorders>
            <w:shd w:val="clear" w:color="auto" w:fill="FFFFFF"/>
            <w:tcMar>
              <w:top w:w="120" w:type="dxa"/>
              <w:left w:w="40" w:type="dxa"/>
              <w:bottom w:w="120" w:type="dxa"/>
              <w:right w:w="40" w:type="dxa"/>
            </w:tcMar>
            <w:vAlign w:val="center"/>
          </w:tcPr>
          <w:p w:rsidR="00F80A12" w:rsidRDefault="00AF6DE6">
            <w:pPr>
              <w:spacing w:after="0" w:line="240" w:lineRule="auto"/>
              <w:jc w:val="center"/>
            </w:pPr>
            <w:proofErr w:type="spellStart"/>
            <w:r>
              <w:rPr>
                <w:rFonts w:eastAsia="Bell MT" w:cs="Bell MT"/>
                <w:color w:val="000000"/>
                <w:position w:val="-3"/>
                <w:shd w:val="clear" w:color="auto" w:fill="FFFFFF"/>
              </w:rPr>
              <w:t>Pakbeng</w:t>
            </w:r>
            <w:proofErr w:type="spellEnd"/>
          </w:p>
        </w:tc>
        <w:tc>
          <w:tcPr>
            <w:tcW w:w="0" w:type="auto"/>
            <w:tcBorders>
              <w:bottom w:val="single" w:sz="5" w:space="0" w:color="BFBFBF"/>
              <w:right w:val="single" w:sz="5" w:space="0" w:color="BFBFBF"/>
            </w:tcBorders>
            <w:shd w:val="clear" w:color="auto" w:fill="FFFFFF"/>
            <w:tcMar>
              <w:top w:w="120" w:type="dxa"/>
              <w:left w:w="40" w:type="dxa"/>
              <w:bottom w:w="120" w:type="dxa"/>
              <w:right w:w="40" w:type="dxa"/>
            </w:tcMar>
            <w:vAlign w:val="center"/>
          </w:tcPr>
          <w:p w:rsidR="00F80A12" w:rsidRDefault="00C312B6">
            <w:pPr>
              <w:shd w:val="clear" w:color="auto" w:fill="FFFFFF"/>
              <w:spacing w:after="0" w:line="240" w:lineRule="auto"/>
              <w:jc w:val="center"/>
              <w:textAlignment w:val="center"/>
            </w:pPr>
            <w:hyperlink r:id="rId12" w:history="1">
              <w:proofErr w:type="spellStart"/>
              <w:r w:rsidR="00AF6DE6">
                <w:rPr>
                  <w:rFonts w:eastAsia="Bell MT" w:cs="Bell MT"/>
                  <w:color w:val="000000"/>
                  <w:position w:val="-3"/>
                  <w:u w:val="single"/>
                  <w:shd w:val="clear" w:color="auto" w:fill="FFFFFF"/>
                </w:rPr>
                <w:t>Pakbeng</w:t>
              </w:r>
              <w:proofErr w:type="spellEnd"/>
              <w:r w:rsidR="00AF6DE6">
                <w:rPr>
                  <w:rFonts w:eastAsia="Bell MT" w:cs="Bell MT"/>
                  <w:color w:val="000000"/>
                  <w:position w:val="-3"/>
                  <w:u w:val="single"/>
                  <w:shd w:val="clear" w:color="auto" w:fill="FFFFFF"/>
                </w:rPr>
                <w:t xml:space="preserve"> Lodge</w:t>
              </w:r>
            </w:hyperlink>
          </w:p>
        </w:tc>
        <w:tc>
          <w:tcPr>
            <w:tcW w:w="0" w:type="auto"/>
            <w:tcBorders>
              <w:bottom w:val="single" w:sz="5" w:space="0" w:color="BFBFBF"/>
              <w:right w:val="single" w:sz="5" w:space="0" w:color="BFBFBF"/>
            </w:tcBorders>
            <w:shd w:val="clear" w:color="auto" w:fill="FFFFFF"/>
            <w:tcMar>
              <w:top w:w="120" w:type="dxa"/>
              <w:left w:w="40" w:type="dxa"/>
              <w:bottom w:w="120" w:type="dxa"/>
              <w:right w:w="40" w:type="dxa"/>
            </w:tcMar>
            <w:vAlign w:val="center"/>
          </w:tcPr>
          <w:p w:rsidR="00F80A12" w:rsidRDefault="00AF6DE6">
            <w:pPr>
              <w:spacing w:after="0" w:line="240" w:lineRule="auto"/>
              <w:jc w:val="center"/>
            </w:pPr>
            <w:r>
              <w:rPr>
                <w:rFonts w:eastAsia="Bell MT" w:cs="Bell MT"/>
                <w:color w:val="000000"/>
                <w:position w:val="-3"/>
                <w:shd w:val="clear" w:color="auto" w:fill="FFFFFF"/>
              </w:rPr>
              <w:t>1</w:t>
            </w:r>
          </w:p>
        </w:tc>
        <w:tc>
          <w:tcPr>
            <w:tcW w:w="0" w:type="auto"/>
            <w:tcBorders>
              <w:bottom w:val="single" w:sz="5" w:space="0" w:color="BFBFBF"/>
              <w:right w:val="single" w:sz="5" w:space="0" w:color="BFBFBF"/>
            </w:tcBorders>
            <w:shd w:val="clear" w:color="auto" w:fill="FFFFFF"/>
            <w:tcMar>
              <w:top w:w="120" w:type="dxa"/>
              <w:left w:w="40" w:type="dxa"/>
              <w:bottom w:w="120" w:type="dxa"/>
              <w:right w:w="40" w:type="dxa"/>
            </w:tcMar>
            <w:vAlign w:val="center"/>
          </w:tcPr>
          <w:p w:rsidR="00F80A12" w:rsidRDefault="00AF6DE6">
            <w:pPr>
              <w:spacing w:after="0" w:line="240" w:lineRule="auto"/>
              <w:jc w:val="center"/>
            </w:pPr>
            <w:r>
              <w:rPr>
                <w:rFonts w:eastAsia="Bell MT" w:cs="Bell MT"/>
                <w:color w:val="000000"/>
                <w:position w:val="-3"/>
                <w:shd w:val="clear" w:color="auto" w:fill="FFFFFF"/>
              </w:rPr>
              <w:t>Superior</w:t>
            </w:r>
          </w:p>
        </w:tc>
      </w:tr>
      <w:tr w:rsidR="00F80A12">
        <w:tc>
          <w:tcPr>
            <w:tcW w:w="0" w:type="auto"/>
            <w:tcBorders>
              <w:bottom w:val="single" w:sz="5" w:space="0" w:color="BFBFBF"/>
              <w:right w:val="single" w:sz="5" w:space="0" w:color="BFBFBF"/>
            </w:tcBorders>
            <w:shd w:val="clear" w:color="auto" w:fill="F0F0F0"/>
            <w:tcMar>
              <w:top w:w="120" w:type="dxa"/>
              <w:left w:w="40" w:type="dxa"/>
              <w:bottom w:w="120" w:type="dxa"/>
              <w:right w:w="40" w:type="dxa"/>
            </w:tcMar>
            <w:vAlign w:val="center"/>
          </w:tcPr>
          <w:p w:rsidR="00F80A12" w:rsidRDefault="00AF6DE6">
            <w:pPr>
              <w:spacing w:after="0" w:line="240" w:lineRule="auto"/>
              <w:jc w:val="center"/>
            </w:pPr>
            <w:proofErr w:type="spellStart"/>
            <w:r>
              <w:rPr>
                <w:rFonts w:eastAsia="Bell MT" w:cs="Bell MT"/>
                <w:color w:val="000000"/>
                <w:position w:val="-3"/>
                <w:shd w:val="clear" w:color="auto" w:fill="F0F0F0"/>
              </w:rPr>
              <w:t>Muang</w:t>
            </w:r>
            <w:proofErr w:type="spellEnd"/>
            <w:r>
              <w:rPr>
                <w:rFonts w:eastAsia="Bell MT" w:cs="Bell MT"/>
                <w:color w:val="000000"/>
                <w:position w:val="-3"/>
                <w:shd w:val="clear" w:color="auto" w:fill="F0F0F0"/>
              </w:rPr>
              <w:t xml:space="preserve"> La</w:t>
            </w:r>
          </w:p>
        </w:tc>
        <w:tc>
          <w:tcPr>
            <w:tcW w:w="0" w:type="auto"/>
            <w:tcBorders>
              <w:bottom w:val="single" w:sz="5" w:space="0" w:color="BFBFBF"/>
              <w:right w:val="single" w:sz="5" w:space="0" w:color="BFBFBF"/>
            </w:tcBorders>
            <w:shd w:val="clear" w:color="auto" w:fill="F0F0F0"/>
            <w:tcMar>
              <w:top w:w="120" w:type="dxa"/>
              <w:left w:w="40" w:type="dxa"/>
              <w:bottom w:w="120" w:type="dxa"/>
              <w:right w:w="40" w:type="dxa"/>
            </w:tcMar>
            <w:vAlign w:val="center"/>
          </w:tcPr>
          <w:p w:rsidR="00F80A12" w:rsidRDefault="00C312B6">
            <w:pPr>
              <w:shd w:val="clear" w:color="auto" w:fill="F0F0F0"/>
              <w:spacing w:after="0" w:line="240" w:lineRule="auto"/>
              <w:jc w:val="center"/>
              <w:textAlignment w:val="center"/>
            </w:pPr>
            <w:hyperlink r:id="rId13" w:history="1">
              <w:proofErr w:type="spellStart"/>
              <w:r w:rsidR="00AF6DE6">
                <w:rPr>
                  <w:rFonts w:eastAsia="Bell MT" w:cs="Bell MT"/>
                  <w:color w:val="000000"/>
                  <w:position w:val="-3"/>
                  <w:u w:val="single"/>
                  <w:shd w:val="clear" w:color="auto" w:fill="F0F0F0"/>
                </w:rPr>
                <w:t>Namka</w:t>
              </w:r>
              <w:proofErr w:type="spellEnd"/>
              <w:r w:rsidR="00AF6DE6">
                <w:rPr>
                  <w:rFonts w:eastAsia="Bell MT" w:cs="Bell MT"/>
                  <w:color w:val="000000"/>
                  <w:position w:val="-3"/>
                  <w:u w:val="single"/>
                  <w:shd w:val="clear" w:color="auto" w:fill="F0F0F0"/>
                </w:rPr>
                <w:t xml:space="preserve"> </w:t>
              </w:r>
              <w:proofErr w:type="spellStart"/>
              <w:r w:rsidR="00AF6DE6">
                <w:rPr>
                  <w:rFonts w:eastAsia="Bell MT" w:cs="Bell MT"/>
                  <w:color w:val="000000"/>
                  <w:position w:val="-3"/>
                  <w:u w:val="single"/>
                  <w:shd w:val="clear" w:color="auto" w:fill="F0F0F0"/>
                </w:rPr>
                <w:t>YorlaPa</w:t>
              </w:r>
              <w:proofErr w:type="spellEnd"/>
              <w:r w:rsidR="00AF6DE6">
                <w:rPr>
                  <w:rFonts w:eastAsia="Bell MT" w:cs="Bell MT"/>
                  <w:color w:val="000000"/>
                  <w:position w:val="-3"/>
                  <w:u w:val="single"/>
                  <w:shd w:val="clear" w:color="auto" w:fill="F0F0F0"/>
                </w:rPr>
                <w:t xml:space="preserve"> </w:t>
              </w:r>
              <w:proofErr w:type="spellStart"/>
              <w:r w:rsidR="00AF6DE6">
                <w:rPr>
                  <w:rFonts w:eastAsia="Bell MT" w:cs="Bell MT"/>
                  <w:color w:val="000000"/>
                  <w:position w:val="-3"/>
                  <w:u w:val="single"/>
                  <w:shd w:val="clear" w:color="auto" w:fill="F0F0F0"/>
                </w:rPr>
                <w:t>Resort</w:t>
              </w:r>
              <w:proofErr w:type="spellEnd"/>
            </w:hyperlink>
          </w:p>
        </w:tc>
        <w:tc>
          <w:tcPr>
            <w:tcW w:w="0" w:type="auto"/>
            <w:tcBorders>
              <w:bottom w:val="single" w:sz="5" w:space="0" w:color="BFBFBF"/>
              <w:right w:val="single" w:sz="5" w:space="0" w:color="BFBFBF"/>
            </w:tcBorders>
            <w:shd w:val="clear" w:color="auto" w:fill="F0F0F0"/>
            <w:tcMar>
              <w:top w:w="120" w:type="dxa"/>
              <w:left w:w="40" w:type="dxa"/>
              <w:bottom w:w="120" w:type="dxa"/>
              <w:right w:w="40" w:type="dxa"/>
            </w:tcMar>
            <w:vAlign w:val="center"/>
          </w:tcPr>
          <w:p w:rsidR="00F80A12" w:rsidRDefault="00AF6DE6">
            <w:pPr>
              <w:spacing w:after="0" w:line="240" w:lineRule="auto"/>
              <w:jc w:val="center"/>
            </w:pPr>
            <w:r>
              <w:rPr>
                <w:rFonts w:eastAsia="Bell MT" w:cs="Bell MT"/>
                <w:color w:val="000000"/>
                <w:position w:val="-3"/>
                <w:shd w:val="clear" w:color="auto" w:fill="F0F0F0"/>
              </w:rPr>
              <w:t>2</w:t>
            </w:r>
          </w:p>
        </w:tc>
        <w:tc>
          <w:tcPr>
            <w:tcW w:w="0" w:type="auto"/>
            <w:tcBorders>
              <w:bottom w:val="single" w:sz="5" w:space="0" w:color="BFBFBF"/>
              <w:right w:val="single" w:sz="5" w:space="0" w:color="BFBFBF"/>
            </w:tcBorders>
            <w:shd w:val="clear" w:color="auto" w:fill="F0F0F0"/>
            <w:tcMar>
              <w:top w:w="120" w:type="dxa"/>
              <w:left w:w="40" w:type="dxa"/>
              <w:bottom w:w="120" w:type="dxa"/>
              <w:right w:w="40" w:type="dxa"/>
            </w:tcMar>
            <w:vAlign w:val="center"/>
          </w:tcPr>
          <w:p w:rsidR="00F80A12" w:rsidRDefault="00AF6DE6">
            <w:pPr>
              <w:spacing w:after="0" w:line="240" w:lineRule="auto"/>
              <w:jc w:val="center"/>
            </w:pPr>
            <w:r>
              <w:rPr>
                <w:rFonts w:eastAsia="Bell MT" w:cs="Bell MT"/>
                <w:color w:val="000000"/>
                <w:position w:val="-3"/>
                <w:shd w:val="clear" w:color="auto" w:fill="F0F0F0"/>
              </w:rPr>
              <w:t>Eco Room</w:t>
            </w:r>
          </w:p>
        </w:tc>
      </w:tr>
      <w:tr w:rsidR="009E6932" w:rsidTr="005E6D2F">
        <w:tc>
          <w:tcPr>
            <w:tcW w:w="0" w:type="auto"/>
            <w:vMerge w:val="restart"/>
            <w:tcBorders>
              <w:right w:val="single" w:sz="5" w:space="0" w:color="BFBFBF"/>
            </w:tcBorders>
            <w:shd w:val="clear" w:color="auto" w:fill="FFFFFF"/>
            <w:tcMar>
              <w:top w:w="120" w:type="dxa"/>
              <w:left w:w="40" w:type="dxa"/>
              <w:bottom w:w="120" w:type="dxa"/>
              <w:right w:w="40" w:type="dxa"/>
            </w:tcMar>
            <w:vAlign w:val="center"/>
          </w:tcPr>
          <w:p w:rsidR="009E6932" w:rsidRDefault="009E6932">
            <w:pPr>
              <w:spacing w:after="0" w:line="240" w:lineRule="auto"/>
              <w:jc w:val="center"/>
              <w:rPr>
                <w:rFonts w:eastAsia="Bell MT" w:cs="Bell MT"/>
                <w:color w:val="000000"/>
                <w:position w:val="-3"/>
                <w:shd w:val="clear" w:color="auto" w:fill="FFFFFF"/>
              </w:rPr>
            </w:pPr>
          </w:p>
          <w:p w:rsidR="009E6932" w:rsidRDefault="009E6932">
            <w:pPr>
              <w:spacing w:after="0" w:line="240" w:lineRule="auto"/>
              <w:jc w:val="center"/>
            </w:pPr>
            <w:proofErr w:type="spellStart"/>
            <w:r>
              <w:rPr>
                <w:rFonts w:eastAsia="Bell MT" w:cs="Bell MT"/>
                <w:color w:val="000000"/>
                <w:position w:val="-3"/>
                <w:shd w:val="clear" w:color="auto" w:fill="FFFFFF"/>
              </w:rPr>
              <w:t>Nong</w:t>
            </w:r>
            <w:proofErr w:type="spellEnd"/>
            <w:r>
              <w:rPr>
                <w:rFonts w:eastAsia="Bell MT" w:cs="Bell MT"/>
                <w:color w:val="000000"/>
                <w:position w:val="-3"/>
                <w:shd w:val="clear" w:color="auto" w:fill="FFFFFF"/>
              </w:rPr>
              <w:t xml:space="preserve"> </w:t>
            </w:r>
            <w:proofErr w:type="spellStart"/>
            <w:r>
              <w:rPr>
                <w:rFonts w:eastAsia="Bell MT" w:cs="Bell MT"/>
                <w:color w:val="000000"/>
                <w:position w:val="-3"/>
                <w:shd w:val="clear" w:color="auto" w:fill="FFFFFF"/>
              </w:rPr>
              <w:t>Khiaw</w:t>
            </w:r>
            <w:proofErr w:type="spellEnd"/>
          </w:p>
          <w:p w:rsidR="009E6932" w:rsidRDefault="009E6932" w:rsidP="009E6932">
            <w:pPr>
              <w:spacing w:after="0" w:line="240" w:lineRule="auto"/>
            </w:pPr>
          </w:p>
        </w:tc>
        <w:tc>
          <w:tcPr>
            <w:tcW w:w="0" w:type="auto"/>
            <w:tcBorders>
              <w:bottom w:val="single" w:sz="5" w:space="0" w:color="BFBFBF"/>
              <w:right w:val="single" w:sz="5" w:space="0" w:color="BFBFBF"/>
            </w:tcBorders>
            <w:shd w:val="clear" w:color="auto" w:fill="FFFFFF"/>
            <w:tcMar>
              <w:top w:w="120" w:type="dxa"/>
              <w:left w:w="40" w:type="dxa"/>
              <w:bottom w:w="120" w:type="dxa"/>
              <w:right w:w="40" w:type="dxa"/>
            </w:tcMar>
            <w:vAlign w:val="center"/>
          </w:tcPr>
          <w:p w:rsidR="009E6932" w:rsidRDefault="00C312B6">
            <w:pPr>
              <w:shd w:val="clear" w:color="auto" w:fill="FFFFFF"/>
              <w:spacing w:after="0" w:line="240" w:lineRule="auto"/>
              <w:jc w:val="center"/>
              <w:textAlignment w:val="center"/>
            </w:pPr>
            <w:hyperlink r:id="rId14" w:history="1">
              <w:proofErr w:type="spellStart"/>
              <w:r w:rsidR="009E6932">
                <w:rPr>
                  <w:rFonts w:eastAsia="Bell MT" w:cs="Bell MT"/>
                  <w:color w:val="000000"/>
                  <w:position w:val="-3"/>
                  <w:u w:val="single"/>
                  <w:shd w:val="clear" w:color="auto" w:fill="FFFFFF"/>
                </w:rPr>
                <w:t>Nong</w:t>
              </w:r>
              <w:proofErr w:type="spellEnd"/>
              <w:r w:rsidR="009E6932">
                <w:rPr>
                  <w:rFonts w:eastAsia="Bell MT" w:cs="Bell MT"/>
                  <w:color w:val="000000"/>
                  <w:position w:val="-3"/>
                  <w:u w:val="single"/>
                  <w:shd w:val="clear" w:color="auto" w:fill="FFFFFF"/>
                </w:rPr>
                <w:t xml:space="preserve"> </w:t>
              </w:r>
              <w:proofErr w:type="spellStart"/>
              <w:r w:rsidR="009E6932">
                <w:rPr>
                  <w:rFonts w:eastAsia="Bell MT" w:cs="Bell MT"/>
                  <w:color w:val="000000"/>
                  <w:position w:val="-3"/>
                  <w:u w:val="single"/>
                  <w:shd w:val="clear" w:color="auto" w:fill="FFFFFF"/>
                </w:rPr>
                <w:t>Kiau</w:t>
              </w:r>
              <w:proofErr w:type="spellEnd"/>
              <w:r w:rsidR="009E6932">
                <w:rPr>
                  <w:rFonts w:eastAsia="Bell MT" w:cs="Bell MT"/>
                  <w:color w:val="000000"/>
                  <w:position w:val="-3"/>
                  <w:u w:val="single"/>
                  <w:shd w:val="clear" w:color="auto" w:fill="FFFFFF"/>
                </w:rPr>
                <w:t xml:space="preserve"> Riverside</w:t>
              </w:r>
            </w:hyperlink>
          </w:p>
        </w:tc>
        <w:tc>
          <w:tcPr>
            <w:tcW w:w="0" w:type="auto"/>
            <w:vMerge w:val="restart"/>
            <w:tcBorders>
              <w:right w:val="single" w:sz="5" w:space="0" w:color="BFBFBF"/>
            </w:tcBorders>
            <w:shd w:val="clear" w:color="auto" w:fill="FFFFFF"/>
            <w:tcMar>
              <w:top w:w="120" w:type="dxa"/>
              <w:left w:w="40" w:type="dxa"/>
              <w:bottom w:w="120" w:type="dxa"/>
              <w:right w:w="40" w:type="dxa"/>
            </w:tcMar>
            <w:vAlign w:val="center"/>
          </w:tcPr>
          <w:p w:rsidR="009E6932" w:rsidRDefault="009E6932">
            <w:pPr>
              <w:spacing w:after="0" w:line="240" w:lineRule="auto"/>
              <w:jc w:val="center"/>
              <w:rPr>
                <w:rFonts w:eastAsia="Bell MT" w:cs="Bell MT"/>
                <w:color w:val="000000"/>
                <w:position w:val="-3"/>
                <w:shd w:val="clear" w:color="auto" w:fill="FFFFFF"/>
              </w:rPr>
            </w:pPr>
          </w:p>
          <w:p w:rsidR="009E6932" w:rsidRDefault="009E6932">
            <w:pPr>
              <w:spacing w:after="0" w:line="240" w:lineRule="auto"/>
              <w:jc w:val="center"/>
            </w:pPr>
            <w:r>
              <w:rPr>
                <w:rFonts w:eastAsia="Bell MT" w:cs="Bell MT"/>
                <w:color w:val="000000"/>
                <w:position w:val="-3"/>
                <w:shd w:val="clear" w:color="auto" w:fill="FFFFFF"/>
              </w:rPr>
              <w:t>1</w:t>
            </w:r>
          </w:p>
          <w:p w:rsidR="009E6932" w:rsidRDefault="009E6932" w:rsidP="005E6D2F">
            <w:pPr>
              <w:spacing w:after="0" w:line="240" w:lineRule="auto"/>
              <w:jc w:val="center"/>
            </w:pPr>
          </w:p>
        </w:tc>
        <w:tc>
          <w:tcPr>
            <w:tcW w:w="0" w:type="auto"/>
            <w:tcBorders>
              <w:bottom w:val="single" w:sz="5" w:space="0" w:color="BFBFBF"/>
              <w:right w:val="single" w:sz="5" w:space="0" w:color="BFBFBF"/>
            </w:tcBorders>
            <w:shd w:val="clear" w:color="auto" w:fill="FFFFFF"/>
            <w:tcMar>
              <w:top w:w="120" w:type="dxa"/>
              <w:left w:w="40" w:type="dxa"/>
              <w:bottom w:w="120" w:type="dxa"/>
              <w:right w:w="40" w:type="dxa"/>
            </w:tcMar>
            <w:vAlign w:val="center"/>
          </w:tcPr>
          <w:p w:rsidR="009E6932" w:rsidRDefault="009E6932">
            <w:pPr>
              <w:spacing w:after="0" w:line="240" w:lineRule="auto"/>
              <w:jc w:val="center"/>
            </w:pPr>
            <w:r>
              <w:rPr>
                <w:rFonts w:eastAsia="Bell MT" w:cs="Bell MT"/>
                <w:color w:val="000000"/>
                <w:position w:val="-3"/>
                <w:shd w:val="clear" w:color="auto" w:fill="FFFFFF"/>
              </w:rPr>
              <w:t>Standard</w:t>
            </w:r>
          </w:p>
        </w:tc>
      </w:tr>
      <w:tr w:rsidR="009E6932">
        <w:tc>
          <w:tcPr>
            <w:tcW w:w="0" w:type="auto"/>
            <w:vMerge/>
            <w:tcBorders>
              <w:bottom w:val="single" w:sz="5" w:space="0" w:color="BFBFBF"/>
              <w:right w:val="single" w:sz="5" w:space="0" w:color="BFBFBF"/>
            </w:tcBorders>
            <w:shd w:val="clear" w:color="auto" w:fill="F0F0F0"/>
            <w:tcMar>
              <w:top w:w="120" w:type="dxa"/>
              <w:left w:w="40" w:type="dxa"/>
              <w:bottom w:w="120" w:type="dxa"/>
              <w:right w:w="40" w:type="dxa"/>
            </w:tcMar>
            <w:vAlign w:val="center"/>
          </w:tcPr>
          <w:p w:rsidR="009E6932" w:rsidRDefault="009E6932">
            <w:pPr>
              <w:spacing w:after="0" w:line="240" w:lineRule="auto"/>
              <w:jc w:val="center"/>
            </w:pPr>
          </w:p>
        </w:tc>
        <w:tc>
          <w:tcPr>
            <w:tcW w:w="0" w:type="auto"/>
            <w:tcBorders>
              <w:bottom w:val="single" w:sz="5" w:space="0" w:color="BFBFBF"/>
              <w:right w:val="single" w:sz="5" w:space="0" w:color="BFBFBF"/>
            </w:tcBorders>
            <w:shd w:val="clear" w:color="auto" w:fill="F0F0F0"/>
            <w:tcMar>
              <w:top w:w="120" w:type="dxa"/>
              <w:left w:w="40" w:type="dxa"/>
              <w:bottom w:w="120" w:type="dxa"/>
              <w:right w:w="40" w:type="dxa"/>
            </w:tcMar>
            <w:vAlign w:val="center"/>
          </w:tcPr>
          <w:p w:rsidR="009E6932" w:rsidRDefault="00C312B6">
            <w:pPr>
              <w:shd w:val="clear" w:color="auto" w:fill="F0F0F0"/>
              <w:spacing w:after="0" w:line="240" w:lineRule="auto"/>
              <w:jc w:val="center"/>
              <w:textAlignment w:val="center"/>
            </w:pPr>
            <w:hyperlink r:id="rId15" w:history="1">
              <w:r w:rsidR="009E6932">
                <w:rPr>
                  <w:rFonts w:eastAsia="Bell MT" w:cs="Bell MT"/>
                  <w:color w:val="000000"/>
                  <w:position w:val="-3"/>
                  <w:u w:val="single"/>
                  <w:shd w:val="clear" w:color="auto" w:fill="F0F0F0"/>
                </w:rPr>
                <w:t xml:space="preserve">Mandala Ou </w:t>
              </w:r>
              <w:proofErr w:type="spellStart"/>
              <w:r w:rsidR="009E6932">
                <w:rPr>
                  <w:rFonts w:eastAsia="Bell MT" w:cs="Bell MT"/>
                  <w:color w:val="000000"/>
                  <w:position w:val="-3"/>
                  <w:u w:val="single"/>
                  <w:shd w:val="clear" w:color="auto" w:fill="F0F0F0"/>
                </w:rPr>
                <w:t>Resort</w:t>
              </w:r>
              <w:proofErr w:type="spellEnd"/>
            </w:hyperlink>
          </w:p>
        </w:tc>
        <w:tc>
          <w:tcPr>
            <w:tcW w:w="0" w:type="auto"/>
            <w:vMerge/>
            <w:tcBorders>
              <w:bottom w:val="single" w:sz="5" w:space="0" w:color="BFBFBF"/>
              <w:right w:val="single" w:sz="5" w:space="0" w:color="BFBFBF"/>
            </w:tcBorders>
            <w:shd w:val="clear" w:color="auto" w:fill="F0F0F0"/>
            <w:tcMar>
              <w:top w:w="120" w:type="dxa"/>
              <w:left w:w="40" w:type="dxa"/>
              <w:bottom w:w="120" w:type="dxa"/>
              <w:right w:w="40" w:type="dxa"/>
            </w:tcMar>
            <w:vAlign w:val="center"/>
          </w:tcPr>
          <w:p w:rsidR="009E6932" w:rsidRDefault="009E6932">
            <w:pPr>
              <w:spacing w:after="0" w:line="240" w:lineRule="auto"/>
              <w:jc w:val="center"/>
            </w:pPr>
          </w:p>
        </w:tc>
        <w:tc>
          <w:tcPr>
            <w:tcW w:w="0" w:type="auto"/>
            <w:tcBorders>
              <w:bottom w:val="single" w:sz="5" w:space="0" w:color="BFBFBF"/>
              <w:right w:val="single" w:sz="5" w:space="0" w:color="BFBFBF"/>
            </w:tcBorders>
            <w:shd w:val="clear" w:color="auto" w:fill="F0F0F0"/>
            <w:tcMar>
              <w:top w:w="120" w:type="dxa"/>
              <w:left w:w="40" w:type="dxa"/>
              <w:bottom w:w="120" w:type="dxa"/>
              <w:right w:w="40" w:type="dxa"/>
            </w:tcMar>
            <w:vAlign w:val="center"/>
          </w:tcPr>
          <w:p w:rsidR="009E6932" w:rsidRDefault="009E6932">
            <w:pPr>
              <w:spacing w:after="0" w:line="240" w:lineRule="auto"/>
              <w:jc w:val="center"/>
            </w:pPr>
            <w:r>
              <w:rPr>
                <w:rFonts w:eastAsia="Bell MT" w:cs="Bell MT"/>
                <w:color w:val="000000"/>
                <w:position w:val="-3"/>
                <w:shd w:val="clear" w:color="auto" w:fill="F0F0F0"/>
              </w:rPr>
              <w:t>Bungalow</w:t>
            </w:r>
          </w:p>
        </w:tc>
      </w:tr>
    </w:tbl>
    <w:p w:rsidR="00326FC3" w:rsidRPr="004614E1" w:rsidRDefault="00326FC3" w:rsidP="002476C9">
      <w:pPr>
        <w:spacing w:before="100" w:beforeAutospacing="1" w:after="100" w:afterAutospacing="1"/>
      </w:pPr>
    </w:p>
    <w:p w:rsidR="002476C9" w:rsidRPr="0071548A" w:rsidRDefault="002476C9" w:rsidP="002476C9">
      <w:pPr>
        <w:rPr>
          <w:b/>
          <w:color w:val="E53791"/>
          <w:sz w:val="26"/>
          <w:szCs w:val="26"/>
        </w:rPr>
      </w:pPr>
      <w:r w:rsidRPr="0071548A">
        <w:rPr>
          <w:b/>
          <w:smallCaps/>
          <w:color w:val="E53791"/>
          <w:sz w:val="26"/>
          <w:szCs w:val="26"/>
        </w:rPr>
        <w:t>Tarifs</w:t>
      </w:r>
    </w:p>
    <w:p w:rsidR="002476C9" w:rsidRDefault="009E6932" w:rsidP="002476C9">
      <w:pPr>
        <w:spacing w:before="220" w:after="220" w:line="240" w:lineRule="auto"/>
      </w:pPr>
      <w:r>
        <w:rPr>
          <w:rFonts w:cs="Bell MT"/>
          <w:color w:val="000000"/>
        </w:rPr>
        <w:t>Valable jusqu’au 30 décembre 2019</w:t>
      </w:r>
      <w:r w:rsidR="002476C9">
        <w:rPr>
          <w:rFonts w:cs="Bell MT"/>
          <w:color w:val="000000"/>
        </w:rPr>
        <w:t xml:space="preserve">. Tarifs en </w:t>
      </w:r>
      <w:r w:rsidR="002476C9">
        <w:rPr>
          <w:rFonts w:cs="Bell MT"/>
          <w:b/>
          <w:color w:val="000000"/>
        </w:rPr>
        <w:t>dollar américain/personne</w:t>
      </w:r>
      <w:r w:rsidR="002476C9">
        <w:rPr>
          <w:rFonts w:cs="Bell MT"/>
          <w:color w:val="000000"/>
        </w:rPr>
        <w:t xml:space="preserve"> hors des frais bancaires.</w:t>
      </w:r>
    </w:p>
    <w:tbl>
      <w:tblPr>
        <w:tblStyle w:val="TableGridPHPDOCX0"/>
        <w:tblW w:w="5000" w:type="pct"/>
        <w:tblBorders>
          <w:top w:val="outset" w:sz="5" w:space="0" w:color="BFBFBF"/>
          <w:left w:val="outset" w:sz="5" w:space="0" w:color="BFBFBF"/>
          <w:bottom w:val="outset" w:sz="5" w:space="0" w:color="BFBFBF"/>
          <w:right w:val="outset" w:sz="5" w:space="0" w:color="BFBFBF"/>
        </w:tblBorders>
        <w:tblLook w:val="04A0" w:firstRow="1" w:lastRow="0" w:firstColumn="1" w:lastColumn="0" w:noHBand="0" w:noVBand="1"/>
      </w:tblPr>
      <w:tblGrid>
        <w:gridCol w:w="5009"/>
        <w:gridCol w:w="1537"/>
        <w:gridCol w:w="1537"/>
        <w:gridCol w:w="1537"/>
      </w:tblGrid>
      <w:tr w:rsidR="009E6932" w:rsidTr="002476C9">
        <w:tc>
          <w:tcPr>
            <w:tcW w:w="0" w:type="auto"/>
            <w:tcBorders>
              <w:bottom w:val="single" w:sz="5" w:space="0" w:color="BFBFBF"/>
              <w:right w:val="single" w:sz="5" w:space="0" w:color="BFBFBF"/>
            </w:tcBorders>
            <w:shd w:val="clear" w:color="auto" w:fill="C8C8C8"/>
            <w:tcMar>
              <w:top w:w="0" w:type="auto"/>
              <w:bottom w:w="0" w:type="auto"/>
            </w:tcMar>
            <w:vAlign w:val="center"/>
          </w:tcPr>
          <w:p w:rsidR="009E6932" w:rsidRDefault="009E6932" w:rsidP="002476C9">
            <w:pPr>
              <w:spacing w:after="0" w:line="240" w:lineRule="auto"/>
              <w:jc w:val="center"/>
            </w:pPr>
            <w:r>
              <w:rPr>
                <w:rFonts w:cs="Bell MT"/>
                <w:b/>
                <w:color w:val="E43A92"/>
                <w:position w:val="-3"/>
              </w:rPr>
              <w:t>Taille du groupe</w:t>
            </w:r>
          </w:p>
        </w:tc>
        <w:tc>
          <w:tcPr>
            <w:tcW w:w="0" w:type="auto"/>
            <w:tcBorders>
              <w:bottom w:val="single" w:sz="5" w:space="0" w:color="BFBFBF"/>
              <w:right w:val="single" w:sz="5" w:space="0" w:color="BFBFBF"/>
            </w:tcBorders>
            <w:shd w:val="clear" w:color="auto" w:fill="C8C8C8"/>
            <w:tcMar>
              <w:top w:w="0" w:type="auto"/>
              <w:bottom w:w="0" w:type="auto"/>
            </w:tcMar>
            <w:vAlign w:val="center"/>
          </w:tcPr>
          <w:p w:rsidR="009E6932" w:rsidRDefault="009E6932" w:rsidP="002476C9">
            <w:pPr>
              <w:spacing w:after="0" w:line="240" w:lineRule="auto"/>
              <w:jc w:val="center"/>
            </w:pPr>
            <w:r>
              <w:rPr>
                <w:rFonts w:cs="Bell MT"/>
                <w:b/>
                <w:color w:val="E43A92"/>
                <w:position w:val="-3"/>
              </w:rPr>
              <w:t>15</w:t>
            </w:r>
            <w:r>
              <w:rPr>
                <w:rFonts w:cs="Bell MT"/>
                <w:b/>
                <w:color w:val="E43A92"/>
                <w:position w:val="-3"/>
              </w:rPr>
              <w:br/>
              <w:t>pax</w:t>
            </w:r>
          </w:p>
        </w:tc>
        <w:tc>
          <w:tcPr>
            <w:tcW w:w="0" w:type="auto"/>
            <w:tcBorders>
              <w:bottom w:val="single" w:sz="5" w:space="0" w:color="BFBFBF"/>
              <w:right w:val="single" w:sz="5" w:space="0" w:color="BFBFBF"/>
            </w:tcBorders>
            <w:shd w:val="clear" w:color="auto" w:fill="C8C8C8"/>
            <w:tcMar>
              <w:top w:w="0" w:type="auto"/>
              <w:bottom w:w="0" w:type="auto"/>
            </w:tcMar>
            <w:vAlign w:val="center"/>
          </w:tcPr>
          <w:p w:rsidR="009E6932" w:rsidRDefault="009E6932" w:rsidP="002476C9">
            <w:pPr>
              <w:spacing w:after="0" w:line="240" w:lineRule="auto"/>
              <w:jc w:val="center"/>
            </w:pPr>
            <w:r>
              <w:rPr>
                <w:rFonts w:cs="Bell MT"/>
                <w:b/>
                <w:color w:val="E43A92"/>
                <w:position w:val="-3"/>
              </w:rPr>
              <w:t>30</w:t>
            </w:r>
            <w:r>
              <w:rPr>
                <w:rFonts w:cs="Bell MT"/>
                <w:b/>
                <w:color w:val="E43A92"/>
                <w:position w:val="-3"/>
              </w:rPr>
              <w:br/>
              <w:t>pax</w:t>
            </w:r>
          </w:p>
        </w:tc>
        <w:tc>
          <w:tcPr>
            <w:tcW w:w="0" w:type="auto"/>
            <w:tcBorders>
              <w:bottom w:val="single" w:sz="5" w:space="0" w:color="BFBFBF"/>
              <w:right w:val="single" w:sz="5" w:space="0" w:color="BFBFBF"/>
            </w:tcBorders>
            <w:shd w:val="clear" w:color="auto" w:fill="C8C8C8"/>
            <w:tcMar>
              <w:top w:w="0" w:type="auto"/>
              <w:bottom w:w="0" w:type="auto"/>
            </w:tcMar>
            <w:vAlign w:val="center"/>
          </w:tcPr>
          <w:p w:rsidR="009E6932" w:rsidRDefault="009E6932" w:rsidP="002476C9">
            <w:pPr>
              <w:spacing w:after="0" w:line="240" w:lineRule="auto"/>
              <w:jc w:val="center"/>
            </w:pPr>
            <w:r>
              <w:rPr>
                <w:rFonts w:cs="Bell MT"/>
                <w:b/>
                <w:color w:val="E43A92"/>
                <w:position w:val="-3"/>
              </w:rPr>
              <w:t>40</w:t>
            </w:r>
            <w:r>
              <w:rPr>
                <w:rFonts w:cs="Bell MT"/>
                <w:b/>
                <w:color w:val="E43A92"/>
                <w:position w:val="-3"/>
              </w:rPr>
              <w:br/>
              <w:t>pax</w:t>
            </w:r>
          </w:p>
        </w:tc>
      </w:tr>
      <w:tr w:rsidR="009E6932" w:rsidTr="002476C9">
        <w:tc>
          <w:tcPr>
            <w:tcW w:w="0" w:type="auto"/>
            <w:tcBorders>
              <w:bottom w:val="single" w:sz="5" w:space="0" w:color="BFBFBF"/>
              <w:right w:val="single" w:sz="5" w:space="0" w:color="BFBFBF"/>
            </w:tcBorders>
            <w:tcMar>
              <w:top w:w="0" w:type="auto"/>
              <w:bottom w:w="0" w:type="auto"/>
            </w:tcMar>
            <w:vAlign w:val="center"/>
          </w:tcPr>
          <w:p w:rsidR="009E6932" w:rsidRDefault="009E6932" w:rsidP="002476C9">
            <w:pPr>
              <w:spacing w:after="0" w:line="240" w:lineRule="auto"/>
              <w:jc w:val="center"/>
            </w:pPr>
            <w:r>
              <w:rPr>
                <w:rFonts w:cs="Bell MT"/>
                <w:color w:val="000000"/>
                <w:position w:val="-3"/>
              </w:rPr>
              <w:t>Prix/pax</w:t>
            </w:r>
          </w:p>
        </w:tc>
        <w:tc>
          <w:tcPr>
            <w:tcW w:w="0" w:type="auto"/>
            <w:tcBorders>
              <w:bottom w:val="single" w:sz="5" w:space="0" w:color="BFBFBF"/>
              <w:right w:val="single" w:sz="5" w:space="0" w:color="BFBFBF"/>
            </w:tcBorders>
            <w:tcMar>
              <w:top w:w="0" w:type="auto"/>
              <w:bottom w:w="0" w:type="auto"/>
            </w:tcMar>
            <w:vAlign w:val="center"/>
          </w:tcPr>
          <w:p w:rsidR="009E6932" w:rsidRPr="00747EEC" w:rsidRDefault="009E6932" w:rsidP="0047588B">
            <w:pPr>
              <w:spacing w:before="120" w:after="120"/>
              <w:jc w:val="center"/>
              <w:rPr>
                <w:rFonts w:cs="Bell MT"/>
                <w:color w:val="000000"/>
              </w:rPr>
            </w:pPr>
            <w:r>
              <w:rPr>
                <w:rFonts w:cs="Bell MT"/>
                <w:color w:val="000000"/>
              </w:rPr>
              <w:t>7</w:t>
            </w:r>
            <w:r w:rsidR="0047588B">
              <w:rPr>
                <w:rFonts w:cs="Bell MT"/>
                <w:color w:val="000000"/>
              </w:rPr>
              <w:t>20</w:t>
            </w:r>
          </w:p>
        </w:tc>
        <w:tc>
          <w:tcPr>
            <w:tcW w:w="0" w:type="auto"/>
            <w:tcBorders>
              <w:bottom w:val="single" w:sz="5" w:space="0" w:color="BFBFBF"/>
              <w:right w:val="single" w:sz="5" w:space="0" w:color="BFBFBF"/>
            </w:tcBorders>
            <w:tcMar>
              <w:top w:w="0" w:type="auto"/>
              <w:bottom w:w="0" w:type="auto"/>
            </w:tcMar>
            <w:vAlign w:val="center"/>
          </w:tcPr>
          <w:p w:rsidR="009E6932" w:rsidRPr="00747EEC" w:rsidRDefault="009E6932" w:rsidP="0047588B">
            <w:pPr>
              <w:spacing w:before="120" w:after="120"/>
              <w:jc w:val="center"/>
              <w:rPr>
                <w:rFonts w:cs="Bell MT"/>
                <w:color w:val="000000"/>
              </w:rPr>
            </w:pPr>
            <w:r>
              <w:rPr>
                <w:rFonts w:cs="Bell MT"/>
                <w:color w:val="000000"/>
              </w:rPr>
              <w:t>6</w:t>
            </w:r>
            <w:r w:rsidR="0047588B">
              <w:rPr>
                <w:rFonts w:cs="Bell MT"/>
                <w:color w:val="000000"/>
              </w:rPr>
              <w:t>75</w:t>
            </w:r>
          </w:p>
        </w:tc>
        <w:tc>
          <w:tcPr>
            <w:tcW w:w="0" w:type="auto"/>
            <w:tcBorders>
              <w:bottom w:val="single" w:sz="5" w:space="0" w:color="BFBFBF"/>
              <w:right w:val="single" w:sz="5" w:space="0" w:color="BFBFBF"/>
            </w:tcBorders>
            <w:tcMar>
              <w:top w:w="0" w:type="auto"/>
              <w:bottom w:w="0" w:type="auto"/>
            </w:tcMar>
            <w:vAlign w:val="center"/>
          </w:tcPr>
          <w:p w:rsidR="009E6932" w:rsidRPr="009E6932" w:rsidRDefault="009E6932" w:rsidP="0047588B">
            <w:pPr>
              <w:spacing w:before="120" w:after="120"/>
              <w:jc w:val="center"/>
              <w:rPr>
                <w:rFonts w:cs="Bell MT"/>
                <w:color w:val="000000"/>
                <w:lang w:val="en-US"/>
              </w:rPr>
            </w:pPr>
            <w:r>
              <w:rPr>
                <w:rFonts w:cs="Bell MT"/>
                <w:color w:val="000000"/>
              </w:rPr>
              <w:t>6</w:t>
            </w:r>
            <w:r w:rsidR="0047588B">
              <w:rPr>
                <w:rFonts w:cs="Bell MT"/>
                <w:color w:val="000000"/>
              </w:rPr>
              <w:t>45</w:t>
            </w:r>
          </w:p>
        </w:tc>
      </w:tr>
      <w:tr w:rsidR="002476C9" w:rsidTr="002476C9">
        <w:tc>
          <w:tcPr>
            <w:tcW w:w="0" w:type="auto"/>
            <w:tcBorders>
              <w:bottom w:val="single" w:sz="5" w:space="0" w:color="BFBFBF"/>
              <w:right w:val="single" w:sz="5" w:space="0" w:color="BFBFBF"/>
            </w:tcBorders>
            <w:shd w:val="clear" w:color="auto" w:fill="F0F0F0"/>
            <w:tcMar>
              <w:top w:w="0" w:type="auto"/>
              <w:bottom w:w="0" w:type="auto"/>
            </w:tcMar>
            <w:vAlign w:val="center"/>
          </w:tcPr>
          <w:p w:rsidR="002476C9" w:rsidRDefault="002476C9" w:rsidP="002476C9">
            <w:pPr>
              <w:spacing w:after="0" w:line="240" w:lineRule="auto"/>
              <w:jc w:val="center"/>
            </w:pPr>
            <w:r>
              <w:rPr>
                <w:rFonts w:cs="Bell MT"/>
                <w:color w:val="000000"/>
                <w:position w:val="-3"/>
              </w:rPr>
              <w:t>SGL sup</w:t>
            </w:r>
          </w:p>
        </w:tc>
        <w:tc>
          <w:tcPr>
            <w:tcW w:w="0" w:type="auto"/>
            <w:gridSpan w:val="3"/>
            <w:tcBorders>
              <w:bottom w:val="single" w:sz="5" w:space="0" w:color="BFBFBF"/>
              <w:right w:val="single" w:sz="5" w:space="0" w:color="BFBFBF"/>
            </w:tcBorders>
            <w:shd w:val="clear" w:color="auto" w:fill="F0F0F0"/>
            <w:tcMar>
              <w:top w:w="0" w:type="auto"/>
              <w:bottom w:w="0" w:type="auto"/>
            </w:tcMar>
            <w:vAlign w:val="center"/>
          </w:tcPr>
          <w:p w:rsidR="002476C9" w:rsidRPr="00747EEC" w:rsidRDefault="0047588B" w:rsidP="00326FC3">
            <w:pPr>
              <w:spacing w:before="120" w:after="120"/>
              <w:jc w:val="center"/>
              <w:rPr>
                <w:rFonts w:cs="Bell MT"/>
                <w:color w:val="000000"/>
              </w:rPr>
            </w:pPr>
            <w:r>
              <w:rPr>
                <w:rFonts w:cs="Bell MT"/>
                <w:color w:val="000000"/>
              </w:rPr>
              <w:t>195</w:t>
            </w:r>
          </w:p>
        </w:tc>
      </w:tr>
    </w:tbl>
    <w:p w:rsidR="002476C9" w:rsidRDefault="002476C9" w:rsidP="002476C9"/>
    <w:p w:rsidR="00FB2E68" w:rsidRDefault="00FB2E68" w:rsidP="00FB2E68">
      <w:pPr>
        <w:pStyle w:val="ListParagraph"/>
        <w:numPr>
          <w:ilvl w:val="0"/>
          <w:numId w:val="32"/>
        </w:numPr>
        <w:spacing w:after="0" w:line="360" w:lineRule="auto"/>
        <w:rPr>
          <w:rFonts w:cs="Bell MT"/>
          <w:b/>
          <w:color w:val="000000"/>
          <w:sz w:val="22"/>
        </w:rPr>
      </w:pPr>
      <w:r>
        <w:rPr>
          <w:rFonts w:cs="Bell MT"/>
          <w:color w:val="000000"/>
          <w:sz w:val="22"/>
        </w:rPr>
        <w:t>Forfait boisson (une boisson non alcoolisée ou une bi</w:t>
      </w:r>
      <w:r w:rsidRPr="00ED277F">
        <w:rPr>
          <w:rFonts w:cs="Bell MT"/>
          <w:color w:val="000000"/>
          <w:sz w:val="22"/>
        </w:rPr>
        <w:t>ère locale + thé</w:t>
      </w:r>
      <w:r>
        <w:rPr>
          <w:rFonts w:cs="Bell MT"/>
          <w:color w:val="000000"/>
          <w:sz w:val="22"/>
        </w:rPr>
        <w:t xml:space="preserve"> ou eau minérale</w:t>
      </w:r>
      <w:r w:rsidRPr="00063DBF">
        <w:rPr>
          <w:rFonts w:cs="Bell MT"/>
          <w:color w:val="000000"/>
          <w:sz w:val="22"/>
        </w:rPr>
        <w:t>)</w:t>
      </w:r>
      <w:r>
        <w:rPr>
          <w:rFonts w:cs="Bell MT"/>
          <w:color w:val="000000"/>
          <w:sz w:val="22"/>
        </w:rPr>
        <w:t xml:space="preserve"> </w:t>
      </w:r>
      <w:r w:rsidRPr="00063DBF">
        <w:rPr>
          <w:rFonts w:cs="Bell MT"/>
          <w:color w:val="000000"/>
          <w:sz w:val="22"/>
        </w:rPr>
        <w:t xml:space="preserve">: </w:t>
      </w:r>
      <w:r>
        <w:rPr>
          <w:rFonts w:cs="Bell MT"/>
          <w:b/>
          <w:color w:val="000000"/>
          <w:sz w:val="22"/>
        </w:rPr>
        <w:t>3 USD/pax/</w:t>
      </w:r>
      <w:r w:rsidRPr="000D2CB1">
        <w:rPr>
          <w:rFonts w:cs="Bell MT"/>
          <w:b/>
          <w:color w:val="000000"/>
          <w:sz w:val="22"/>
        </w:rPr>
        <w:t>repas</w:t>
      </w:r>
      <w:r>
        <w:rPr>
          <w:rFonts w:cs="Bell MT"/>
          <w:b/>
          <w:color w:val="000000"/>
          <w:sz w:val="22"/>
        </w:rPr>
        <w:t xml:space="preserve">. </w:t>
      </w:r>
    </w:p>
    <w:p w:rsidR="002476C9" w:rsidRDefault="00FB2E68" w:rsidP="00FB2E68">
      <w:pPr>
        <w:pStyle w:val="ListParagraph"/>
        <w:numPr>
          <w:ilvl w:val="0"/>
          <w:numId w:val="32"/>
        </w:numPr>
      </w:pPr>
      <w:r>
        <w:t xml:space="preserve">30 payants : Une gratuité en chambre individuelle. </w:t>
      </w:r>
      <w:bookmarkStart w:id="0" w:name="_GoBack"/>
      <w:bookmarkEnd w:id="0"/>
    </w:p>
    <w:p w:rsidR="002476C9" w:rsidRDefault="002476C9" w:rsidP="002476C9"/>
    <w:p w:rsidR="002476C9" w:rsidRDefault="002476C9" w:rsidP="002476C9"/>
    <w:p w:rsidR="00FB2E68" w:rsidRDefault="00FB2E68" w:rsidP="002476C9"/>
    <w:p w:rsidR="00FB2E68" w:rsidRDefault="00FB2E68" w:rsidP="002476C9"/>
    <w:p w:rsidR="002476C9" w:rsidRDefault="002476C9" w:rsidP="002476C9"/>
    <w:p w:rsidR="002476C9" w:rsidRDefault="002476C9" w:rsidP="002476C9"/>
    <w:p w:rsidR="002476C9" w:rsidRDefault="002476C9" w:rsidP="002476C9"/>
    <w:tbl>
      <w:tblPr>
        <w:tblStyle w:val="NormalTablePHPDOCX0"/>
        <w:tblW w:w="5000" w:type="pct"/>
        <w:tblCellSpacing w:w="30" w:type="dxa"/>
        <w:tblInd w:w="-21" w:type="dxa"/>
        <w:tblBorders>
          <w:top w:val="single" w:sz="5" w:space="0" w:color="DDDDDD"/>
          <w:left w:val="single" w:sz="5" w:space="0" w:color="DDDDDD"/>
          <w:bottom w:val="single" w:sz="5" w:space="0" w:color="DDDDDD"/>
          <w:right w:val="single" w:sz="5" w:space="0" w:color="DDDDDD"/>
        </w:tblBorders>
        <w:tblLook w:val="04A0" w:firstRow="1" w:lastRow="0" w:firstColumn="1" w:lastColumn="0" w:noHBand="0" w:noVBand="1"/>
      </w:tblPr>
      <w:tblGrid>
        <w:gridCol w:w="4789"/>
        <w:gridCol w:w="4789"/>
      </w:tblGrid>
      <w:tr w:rsidR="00F80A12">
        <w:trPr>
          <w:tblCellSpacing w:w="30" w:type="dxa"/>
        </w:trPr>
        <w:tc>
          <w:tcPr>
            <w:tcW w:w="2500" w:type="pct"/>
            <w:tcBorders>
              <w:right w:val="single" w:sz="5" w:space="0" w:color="DDDDDD"/>
            </w:tcBorders>
            <w:tcMar>
              <w:top w:w="15" w:type="dxa"/>
              <w:left w:w="15" w:type="dxa"/>
              <w:bottom w:w="15" w:type="dxa"/>
              <w:right w:w="15" w:type="dxa"/>
            </w:tcMar>
          </w:tcPr>
          <w:p w:rsidR="00F80A12" w:rsidRDefault="00AF6DE6">
            <w:pPr>
              <w:spacing w:before="220" w:after="240" w:line="364" w:lineRule="auto"/>
              <w:jc w:val="center"/>
              <w:textAlignment w:val="top"/>
            </w:pPr>
            <w:r>
              <w:rPr>
                <w:rFonts w:eastAsia="Bell MT" w:cs="Bell MT"/>
                <w:b/>
                <w:bCs/>
                <w:color w:val="000000"/>
              </w:rPr>
              <w:lastRenderedPageBreak/>
              <w:t>INCLUSIONS</w:t>
            </w:r>
          </w:p>
          <w:p w:rsidR="00F80A12" w:rsidRDefault="00AF6DE6">
            <w:pPr>
              <w:numPr>
                <w:ilvl w:val="0"/>
                <w:numId w:val="30"/>
              </w:numPr>
              <w:spacing w:after="0" w:line="364" w:lineRule="auto"/>
              <w:rPr>
                <w:rFonts w:eastAsia="Bell MT" w:cs="Bell MT"/>
                <w:color w:val="000000"/>
              </w:rPr>
            </w:pPr>
            <w:r>
              <w:rPr>
                <w:rFonts w:eastAsia="Bell MT" w:cs="Bell MT"/>
                <w:color w:val="000000"/>
              </w:rPr>
              <w:t>Hébergement en chambre double/</w:t>
            </w:r>
            <w:proofErr w:type="spellStart"/>
            <w:r>
              <w:rPr>
                <w:rFonts w:eastAsia="Bell MT" w:cs="Bell MT"/>
                <w:color w:val="000000"/>
              </w:rPr>
              <w:t>twin</w:t>
            </w:r>
            <w:proofErr w:type="spellEnd"/>
            <w:r>
              <w:rPr>
                <w:rFonts w:eastAsia="Bell MT" w:cs="Bell MT"/>
                <w:color w:val="000000"/>
              </w:rPr>
              <w:t>/single dans les hôtels tels prévus au programme, en cas d’indisponibilité de ceux-ci, dans des options équivalentes.</w:t>
            </w:r>
          </w:p>
          <w:p w:rsidR="00F80A12" w:rsidRDefault="00AF6DE6">
            <w:pPr>
              <w:numPr>
                <w:ilvl w:val="0"/>
                <w:numId w:val="30"/>
              </w:numPr>
              <w:spacing w:after="0" w:line="364" w:lineRule="auto"/>
              <w:rPr>
                <w:rFonts w:eastAsia="Bell MT" w:cs="Bell MT"/>
                <w:color w:val="000000"/>
              </w:rPr>
            </w:pPr>
            <w:r>
              <w:rPr>
                <w:rFonts w:eastAsia="Bell MT" w:cs="Bell MT"/>
                <w:color w:val="000000"/>
              </w:rPr>
              <w:t>Transports terrestres selon le programme en véhicule privatif</w:t>
            </w:r>
          </w:p>
          <w:p w:rsidR="00F80A12" w:rsidRDefault="00AF6DE6">
            <w:pPr>
              <w:numPr>
                <w:ilvl w:val="0"/>
                <w:numId w:val="30"/>
              </w:numPr>
              <w:spacing w:after="0" w:line="364" w:lineRule="auto"/>
              <w:rPr>
                <w:rFonts w:eastAsia="Bell MT" w:cs="Bell MT"/>
                <w:color w:val="000000"/>
              </w:rPr>
            </w:pPr>
            <w:r>
              <w:rPr>
                <w:rFonts w:eastAsia="Bell MT" w:cs="Bell MT"/>
                <w:color w:val="000000"/>
              </w:rPr>
              <w:t>Croisières telles indiquées</w:t>
            </w:r>
          </w:p>
          <w:p w:rsidR="00F80A12" w:rsidRDefault="00AF6DE6">
            <w:pPr>
              <w:numPr>
                <w:ilvl w:val="0"/>
                <w:numId w:val="30"/>
              </w:numPr>
              <w:spacing w:after="0" w:line="364" w:lineRule="auto"/>
              <w:rPr>
                <w:rFonts w:eastAsia="Bell MT" w:cs="Bell MT"/>
                <w:color w:val="000000"/>
              </w:rPr>
            </w:pPr>
            <w:r>
              <w:rPr>
                <w:rFonts w:eastAsia="Bell MT" w:cs="Bell MT"/>
                <w:color w:val="000000"/>
              </w:rPr>
              <w:t>Tous les repas tels indiqués</w:t>
            </w:r>
          </w:p>
          <w:p w:rsidR="00F80A12" w:rsidRDefault="00AF6DE6">
            <w:pPr>
              <w:numPr>
                <w:ilvl w:val="0"/>
                <w:numId w:val="30"/>
              </w:numPr>
              <w:spacing w:after="0" w:line="364" w:lineRule="auto"/>
              <w:rPr>
                <w:rFonts w:eastAsia="Bell MT" w:cs="Bell MT"/>
                <w:color w:val="000000"/>
              </w:rPr>
            </w:pPr>
            <w:r>
              <w:rPr>
                <w:rFonts w:eastAsia="Bell MT" w:cs="Bell MT"/>
                <w:color w:val="000000"/>
              </w:rPr>
              <w:t>Guide francophone selon le programme</w:t>
            </w:r>
          </w:p>
          <w:p w:rsidR="00F80A12" w:rsidRDefault="00AF6DE6">
            <w:pPr>
              <w:numPr>
                <w:ilvl w:val="0"/>
                <w:numId w:val="30"/>
              </w:numPr>
              <w:spacing w:after="0" w:line="364" w:lineRule="auto"/>
              <w:rPr>
                <w:rFonts w:eastAsia="Bell MT" w:cs="Bell MT"/>
                <w:color w:val="000000"/>
              </w:rPr>
            </w:pPr>
            <w:r>
              <w:rPr>
                <w:rFonts w:eastAsia="Bell MT" w:cs="Bell MT"/>
                <w:color w:val="000000"/>
              </w:rPr>
              <w:t>Droits d’entrée des sites</w:t>
            </w:r>
          </w:p>
          <w:p w:rsidR="00F80A12" w:rsidRDefault="00AF6DE6">
            <w:pPr>
              <w:numPr>
                <w:ilvl w:val="0"/>
                <w:numId w:val="30"/>
              </w:numPr>
              <w:spacing w:after="0" w:line="364" w:lineRule="auto"/>
              <w:rPr>
                <w:rFonts w:eastAsia="Bell MT" w:cs="Bell MT"/>
                <w:color w:val="000000"/>
              </w:rPr>
            </w:pPr>
            <w:r>
              <w:rPr>
                <w:rFonts w:eastAsia="Bell MT" w:cs="Bell MT"/>
                <w:color w:val="000000"/>
              </w:rPr>
              <w:t>Une bouteille d'eau 500 ml/pax/jour</w:t>
            </w:r>
          </w:p>
          <w:p w:rsidR="00F80A12" w:rsidRDefault="00AF6DE6">
            <w:pPr>
              <w:numPr>
                <w:ilvl w:val="0"/>
                <w:numId w:val="30"/>
              </w:numPr>
              <w:spacing w:after="0" w:line="364" w:lineRule="auto"/>
              <w:rPr>
                <w:rFonts w:eastAsia="Bell MT" w:cs="Bell MT"/>
                <w:color w:val="000000"/>
              </w:rPr>
            </w:pPr>
            <w:r>
              <w:rPr>
                <w:rFonts w:eastAsia="Bell MT" w:cs="Bell MT"/>
                <w:color w:val="000000"/>
              </w:rPr>
              <w:t>Frais d’organisation de toutes les activités prévues au programme</w:t>
            </w:r>
          </w:p>
          <w:p w:rsidR="00F80A12" w:rsidRDefault="00AF6DE6">
            <w:pPr>
              <w:numPr>
                <w:ilvl w:val="0"/>
                <w:numId w:val="30"/>
              </w:numPr>
              <w:spacing w:after="0" w:line="364" w:lineRule="auto"/>
              <w:rPr>
                <w:rFonts w:eastAsia="Bell MT" w:cs="Bell MT"/>
                <w:color w:val="000000"/>
              </w:rPr>
            </w:pPr>
            <w:r>
              <w:rPr>
                <w:rFonts w:eastAsia="Bell MT" w:cs="Bell MT"/>
                <w:color w:val="000000"/>
              </w:rPr>
              <w:t>Taxes</w:t>
            </w:r>
          </w:p>
        </w:tc>
        <w:tc>
          <w:tcPr>
            <w:tcW w:w="2500" w:type="pct"/>
            <w:tcMar>
              <w:top w:w="15" w:type="dxa"/>
              <w:left w:w="15" w:type="dxa"/>
              <w:bottom w:w="15" w:type="dxa"/>
              <w:right w:w="15" w:type="dxa"/>
            </w:tcMar>
          </w:tcPr>
          <w:p w:rsidR="00F80A12" w:rsidRDefault="00AF6DE6">
            <w:pPr>
              <w:spacing w:before="220" w:after="240" w:line="364" w:lineRule="auto"/>
              <w:jc w:val="center"/>
              <w:textAlignment w:val="top"/>
            </w:pPr>
            <w:r>
              <w:rPr>
                <w:rFonts w:eastAsia="Bell MT" w:cs="Bell MT"/>
                <w:b/>
                <w:bCs/>
                <w:color w:val="000000"/>
              </w:rPr>
              <w:t>EXCLUSIONS</w:t>
            </w:r>
          </w:p>
          <w:p w:rsidR="00F80A12" w:rsidRDefault="00AF6DE6">
            <w:pPr>
              <w:numPr>
                <w:ilvl w:val="0"/>
                <w:numId w:val="30"/>
              </w:numPr>
              <w:spacing w:after="0" w:line="364" w:lineRule="auto"/>
              <w:rPr>
                <w:rFonts w:eastAsia="Bell MT" w:cs="Bell MT"/>
                <w:color w:val="000000"/>
              </w:rPr>
            </w:pPr>
            <w:r>
              <w:rPr>
                <w:rFonts w:eastAsia="Bell MT" w:cs="Bell MT"/>
                <w:color w:val="000000"/>
              </w:rPr>
              <w:t>Les vols internationaux et domestiques</w:t>
            </w:r>
          </w:p>
          <w:p w:rsidR="00F80A12" w:rsidRDefault="00AF6DE6">
            <w:pPr>
              <w:numPr>
                <w:ilvl w:val="0"/>
                <w:numId w:val="30"/>
              </w:numPr>
              <w:spacing w:after="0" w:line="364" w:lineRule="auto"/>
              <w:rPr>
                <w:rFonts w:eastAsia="Bell MT" w:cs="Bell MT"/>
                <w:color w:val="000000"/>
              </w:rPr>
            </w:pPr>
            <w:r>
              <w:rPr>
                <w:rFonts w:eastAsia="Bell MT" w:cs="Bell MT"/>
                <w:color w:val="000000"/>
              </w:rPr>
              <w:t>Les visas</w:t>
            </w:r>
          </w:p>
          <w:p w:rsidR="00F80A12" w:rsidRDefault="00AF6DE6">
            <w:pPr>
              <w:numPr>
                <w:ilvl w:val="0"/>
                <w:numId w:val="30"/>
              </w:numPr>
              <w:spacing w:after="0" w:line="364" w:lineRule="auto"/>
              <w:rPr>
                <w:rFonts w:eastAsia="Bell MT" w:cs="Bell MT"/>
                <w:color w:val="000000"/>
              </w:rPr>
            </w:pPr>
            <w:r>
              <w:rPr>
                <w:rFonts w:eastAsia="Bell MT" w:cs="Bell MT"/>
                <w:color w:val="000000"/>
              </w:rPr>
              <w:t>Les assurances de voyage</w:t>
            </w:r>
          </w:p>
          <w:p w:rsidR="00F80A12" w:rsidRDefault="00AF6DE6">
            <w:pPr>
              <w:numPr>
                <w:ilvl w:val="0"/>
                <w:numId w:val="30"/>
              </w:numPr>
              <w:spacing w:after="0" w:line="364" w:lineRule="auto"/>
              <w:rPr>
                <w:rFonts w:eastAsia="Bell MT" w:cs="Bell MT"/>
                <w:color w:val="000000"/>
              </w:rPr>
            </w:pPr>
            <w:r>
              <w:rPr>
                <w:rFonts w:eastAsia="Bell MT" w:cs="Bell MT"/>
                <w:color w:val="000000"/>
              </w:rPr>
              <w:t>Les dépenses personnelles</w:t>
            </w:r>
          </w:p>
          <w:p w:rsidR="00F80A12" w:rsidRDefault="00AF6DE6">
            <w:pPr>
              <w:numPr>
                <w:ilvl w:val="0"/>
                <w:numId w:val="30"/>
              </w:numPr>
              <w:spacing w:after="0" w:line="364" w:lineRule="auto"/>
              <w:rPr>
                <w:rFonts w:eastAsia="Bell MT" w:cs="Bell MT"/>
                <w:color w:val="000000"/>
              </w:rPr>
            </w:pPr>
            <w:r>
              <w:rPr>
                <w:rFonts w:eastAsia="Bell MT" w:cs="Bell MT"/>
                <w:color w:val="000000"/>
              </w:rPr>
              <w:t>Les boissons</w:t>
            </w:r>
          </w:p>
          <w:p w:rsidR="00F80A12" w:rsidRDefault="00AF6DE6">
            <w:pPr>
              <w:numPr>
                <w:ilvl w:val="0"/>
                <w:numId w:val="30"/>
              </w:numPr>
              <w:spacing w:after="0" w:line="364" w:lineRule="auto"/>
              <w:rPr>
                <w:rFonts w:eastAsia="Bell MT" w:cs="Bell MT"/>
                <w:color w:val="000000"/>
              </w:rPr>
            </w:pPr>
            <w:r>
              <w:rPr>
                <w:rFonts w:eastAsia="Bell MT" w:cs="Bell MT"/>
                <w:color w:val="000000"/>
              </w:rPr>
              <w:t>Les pourboires</w:t>
            </w:r>
          </w:p>
          <w:p w:rsidR="00F80A12" w:rsidRPr="00DB515E" w:rsidRDefault="00AF6DE6">
            <w:pPr>
              <w:numPr>
                <w:ilvl w:val="0"/>
                <w:numId w:val="30"/>
              </w:numPr>
              <w:spacing w:after="0" w:line="364" w:lineRule="auto"/>
              <w:rPr>
                <w:rFonts w:eastAsia="Bell MT" w:cs="Bell MT"/>
                <w:color w:val="000000"/>
                <w:lang w:val="en-US"/>
              </w:rPr>
            </w:pPr>
            <w:r w:rsidRPr="00DB515E">
              <w:rPr>
                <w:rFonts w:eastAsia="Bell MT" w:cs="Bell MT"/>
                <w:color w:val="000000"/>
                <w:lang w:val="en-US"/>
              </w:rPr>
              <w:t xml:space="preserve">Early check-in </w:t>
            </w:r>
            <w:proofErr w:type="spellStart"/>
            <w:r w:rsidRPr="00DB515E">
              <w:rPr>
                <w:rFonts w:eastAsia="Bell MT" w:cs="Bell MT"/>
                <w:color w:val="000000"/>
                <w:lang w:val="en-US"/>
              </w:rPr>
              <w:t>ou</w:t>
            </w:r>
            <w:proofErr w:type="spellEnd"/>
            <w:r w:rsidRPr="00DB515E">
              <w:rPr>
                <w:rFonts w:eastAsia="Bell MT" w:cs="Bell MT"/>
                <w:color w:val="000000"/>
                <w:lang w:val="en-US"/>
              </w:rPr>
              <w:t xml:space="preserve"> late check-out non </w:t>
            </w:r>
            <w:proofErr w:type="spellStart"/>
            <w:r w:rsidRPr="00DB515E">
              <w:rPr>
                <w:rFonts w:eastAsia="Bell MT" w:cs="Bell MT"/>
                <w:color w:val="000000"/>
                <w:lang w:val="en-US"/>
              </w:rPr>
              <w:t>mentionnés</w:t>
            </w:r>
            <w:proofErr w:type="spellEnd"/>
          </w:p>
          <w:p w:rsidR="00F80A12" w:rsidRDefault="00AF6DE6">
            <w:pPr>
              <w:numPr>
                <w:ilvl w:val="0"/>
                <w:numId w:val="30"/>
              </w:numPr>
              <w:spacing w:after="0" w:line="364" w:lineRule="auto"/>
              <w:rPr>
                <w:rFonts w:eastAsia="Bell MT" w:cs="Bell MT"/>
                <w:color w:val="000000"/>
              </w:rPr>
            </w:pPr>
            <w:r>
              <w:rPr>
                <w:rFonts w:eastAsia="Bell MT" w:cs="Bell MT"/>
                <w:color w:val="000000"/>
              </w:rPr>
              <w:t>Et tout ce qui n’est pas clairement mentionné dans la rubrique “INCLUSIONS”</w:t>
            </w:r>
          </w:p>
          <w:p w:rsidR="00F80A12" w:rsidRDefault="00F80A12"/>
        </w:tc>
      </w:tr>
    </w:tbl>
    <w:p w:rsidR="002476C9" w:rsidRDefault="002476C9" w:rsidP="00D73655">
      <w:pPr>
        <w:rPr>
          <w:b/>
          <w:smallCaps/>
          <w:color w:val="E53791"/>
          <w:sz w:val="26"/>
          <w:szCs w:val="26"/>
        </w:rPr>
      </w:pPr>
    </w:p>
    <w:p w:rsidR="002476C9" w:rsidRDefault="002476C9" w:rsidP="00D73655">
      <w:pPr>
        <w:rPr>
          <w:b/>
          <w:smallCaps/>
          <w:color w:val="E53791"/>
          <w:sz w:val="26"/>
          <w:szCs w:val="26"/>
        </w:rPr>
      </w:pPr>
    </w:p>
    <w:p w:rsidR="002476C9" w:rsidRDefault="002476C9">
      <w:pPr>
        <w:spacing w:after="0" w:line="240" w:lineRule="auto"/>
        <w:rPr>
          <w:b/>
          <w:smallCaps/>
          <w:color w:val="E53791"/>
          <w:sz w:val="26"/>
          <w:szCs w:val="26"/>
        </w:rPr>
      </w:pPr>
      <w:r>
        <w:rPr>
          <w:b/>
          <w:smallCaps/>
          <w:color w:val="E53791"/>
          <w:sz w:val="26"/>
          <w:szCs w:val="26"/>
        </w:rPr>
        <w:br w:type="page"/>
      </w:r>
    </w:p>
    <w:p w:rsidR="000C4018" w:rsidRPr="00584476" w:rsidRDefault="00E81EA0" w:rsidP="0072174A">
      <w:pPr>
        <w:spacing w:line="240" w:lineRule="auto"/>
        <w:rPr>
          <w:b/>
          <w:smallCaps/>
          <w:color w:val="E53791"/>
          <w:sz w:val="26"/>
          <w:szCs w:val="26"/>
        </w:rPr>
      </w:pPr>
      <w:r w:rsidRPr="0071548A">
        <w:rPr>
          <w:b/>
          <w:smallCaps/>
          <w:color w:val="E53791"/>
          <w:sz w:val="26"/>
          <w:szCs w:val="26"/>
        </w:rPr>
        <w:lastRenderedPageBreak/>
        <w:t>Notes</w:t>
      </w:r>
    </w:p>
    <w:p w:rsidR="00F80A12" w:rsidRDefault="00AF6DE6">
      <w:pPr>
        <w:numPr>
          <w:ilvl w:val="0"/>
          <w:numId w:val="30"/>
        </w:numPr>
        <w:spacing w:after="0" w:line="364" w:lineRule="auto"/>
        <w:jc w:val="both"/>
        <w:rPr>
          <w:rFonts w:eastAsia="Bell MT" w:cs="Bell MT"/>
          <w:color w:val="000000"/>
        </w:rPr>
      </w:pPr>
      <w:r>
        <w:rPr>
          <w:rFonts w:eastAsia="Bell MT" w:cs="Bell MT"/>
          <w:color w:val="000000"/>
        </w:rPr>
        <w:t>Les informations concernant la disponibilité des services proposés peuvent être sujettes à des modifications. Par conséquent elles ne peuvent être confirmées que lors de la réservation.</w:t>
      </w:r>
    </w:p>
    <w:p w:rsidR="00F80A12" w:rsidRDefault="00AF6DE6">
      <w:pPr>
        <w:numPr>
          <w:ilvl w:val="0"/>
          <w:numId w:val="30"/>
        </w:numPr>
        <w:spacing w:after="0" w:line="364" w:lineRule="auto"/>
        <w:jc w:val="both"/>
        <w:rPr>
          <w:rFonts w:eastAsia="Bell MT" w:cs="Bell MT"/>
          <w:color w:val="000000"/>
        </w:rPr>
      </w:pPr>
      <w:r>
        <w:rPr>
          <w:rFonts w:eastAsia="Bell MT" w:cs="Bell MT"/>
          <w:color w:val="000000"/>
        </w:rPr>
        <w:t>Les restaurants précisés dans le programme peuvent être modifiés par un établissement de même catégorie en fonction de la disponibilité sur place, sans préavis.</w:t>
      </w:r>
    </w:p>
    <w:p w:rsidR="00F80A12" w:rsidRDefault="00AF6DE6">
      <w:pPr>
        <w:numPr>
          <w:ilvl w:val="0"/>
          <w:numId w:val="30"/>
        </w:numPr>
        <w:spacing w:after="0" w:line="364" w:lineRule="auto"/>
        <w:jc w:val="both"/>
        <w:rPr>
          <w:rFonts w:eastAsia="Bell MT" w:cs="Bell MT"/>
          <w:color w:val="000000"/>
        </w:rPr>
      </w:pPr>
      <w:r>
        <w:rPr>
          <w:rFonts w:eastAsia="Bell MT" w:cs="Bell MT"/>
          <w:color w:val="000000"/>
        </w:rPr>
        <w:t>Lorsque le nom du restaurant n’est pas mentionné, nous gardons le droit de réserver un restaurant local.</w:t>
      </w:r>
    </w:p>
    <w:p w:rsidR="00F80A12" w:rsidRDefault="00AF6DE6">
      <w:pPr>
        <w:numPr>
          <w:ilvl w:val="0"/>
          <w:numId w:val="30"/>
        </w:numPr>
        <w:spacing w:after="0" w:line="364" w:lineRule="auto"/>
        <w:jc w:val="both"/>
        <w:rPr>
          <w:rFonts w:eastAsia="Bell MT" w:cs="Bell MT"/>
          <w:color w:val="000000"/>
        </w:rPr>
      </w:pPr>
      <w:r>
        <w:rPr>
          <w:rFonts w:eastAsia="Bell MT" w:cs="Bell MT"/>
          <w:color w:val="000000"/>
        </w:rPr>
        <w:t>Le prix du circuit proposé peut faire l’objet d’un réajustement dépendamment aux fluctuations des taux du carburant et/ou des tarifs de transport.</w:t>
      </w:r>
    </w:p>
    <w:p w:rsidR="00F80A12" w:rsidRDefault="00AF6DE6">
      <w:pPr>
        <w:numPr>
          <w:ilvl w:val="0"/>
          <w:numId w:val="30"/>
        </w:numPr>
        <w:spacing w:after="0" w:line="364" w:lineRule="auto"/>
        <w:jc w:val="both"/>
        <w:rPr>
          <w:rFonts w:eastAsia="Bell MT" w:cs="Bell MT"/>
          <w:color w:val="000000"/>
        </w:rPr>
      </w:pPr>
      <w:r>
        <w:rPr>
          <w:rFonts w:eastAsia="Bell MT" w:cs="Bell MT"/>
          <w:color w:val="000000"/>
        </w:rPr>
        <w:t>Les points d’intérêts mentionnés sont assujettis à des changements en cas de force majeur. Si tel est le cas, d’autres visites similaires seront proposées.</w:t>
      </w:r>
    </w:p>
    <w:p w:rsidR="00F80A12" w:rsidRDefault="00AF6DE6">
      <w:pPr>
        <w:numPr>
          <w:ilvl w:val="0"/>
          <w:numId w:val="30"/>
        </w:numPr>
        <w:spacing w:after="0" w:line="364" w:lineRule="auto"/>
        <w:jc w:val="both"/>
        <w:rPr>
          <w:rFonts w:eastAsia="Bell MT" w:cs="Bell MT"/>
          <w:color w:val="000000"/>
        </w:rPr>
      </w:pPr>
      <w:r>
        <w:rPr>
          <w:rFonts w:eastAsia="Bell MT" w:cs="Bell MT"/>
          <w:color w:val="000000"/>
        </w:rPr>
        <w:t>Les durées de transferts mentionnés sont approximatives et peuvent varier selon l’état des routes et la circulation.</w:t>
      </w:r>
    </w:p>
    <w:p w:rsidR="00F80A12" w:rsidRDefault="00AF6DE6">
      <w:pPr>
        <w:numPr>
          <w:ilvl w:val="0"/>
          <w:numId w:val="30"/>
        </w:numPr>
        <w:spacing w:after="0" w:line="364" w:lineRule="auto"/>
        <w:jc w:val="both"/>
        <w:rPr>
          <w:rFonts w:eastAsia="Bell MT" w:cs="Bell MT"/>
          <w:color w:val="000000"/>
        </w:rPr>
      </w:pPr>
      <w:r>
        <w:rPr>
          <w:rFonts w:eastAsia="Bell MT" w:cs="Bell MT"/>
          <w:color w:val="000000"/>
        </w:rPr>
        <w:t>Dans le cas où le vol prévu initialement subit une modification, nous nous réservons le droit d’adapter l’itinéraire du circuit en fonction du nouvel horaire d’arrivée.</w:t>
      </w:r>
    </w:p>
    <w:p w:rsidR="000C4018" w:rsidRDefault="000C4018" w:rsidP="000C4018"/>
    <w:sectPr w:rsidR="000C4018" w:rsidSect="00FF7FB4">
      <w:headerReference w:type="default" r:id="rId16"/>
      <w:footerReference w:type="default" r:id="rId17"/>
      <w:pgSz w:w="12240" w:h="15840"/>
      <w:pgMar w:top="1701" w:right="1418" w:bottom="1710" w:left="1418" w:header="0"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12B6" w:rsidRDefault="00C312B6" w:rsidP="00AF113A">
      <w:pPr>
        <w:spacing w:after="0" w:line="240" w:lineRule="auto"/>
      </w:pPr>
      <w:r>
        <w:separator/>
      </w:r>
    </w:p>
  </w:endnote>
  <w:endnote w:type="continuationSeparator" w:id="0">
    <w:p w:rsidR="00C312B6" w:rsidRDefault="00C312B6" w:rsidP="00AF1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ell MT">
    <w:panose1 w:val="020205030603050203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1E0" w:rsidRDefault="00EF61E0">
    <w:pPr>
      <w:pStyle w:val="Footer"/>
    </w:pPr>
    <w:r>
      <w:rPr>
        <w:noProof/>
        <w:lang w:val="en-US"/>
      </w:rPr>
      <w:drawing>
        <wp:anchor distT="0" distB="0" distL="114300" distR="114300" simplePos="0" relativeHeight="251658240" behindDoc="1" locked="0" layoutInCell="1" allowOverlap="1" wp14:anchorId="34A14426" wp14:editId="29C026EB">
          <wp:simplePos x="0" y="0"/>
          <wp:positionH relativeFrom="column">
            <wp:posOffset>-881380</wp:posOffset>
          </wp:positionH>
          <wp:positionV relativeFrom="paragraph">
            <wp:posOffset>-391795</wp:posOffset>
          </wp:positionV>
          <wp:extent cx="7748270" cy="748030"/>
          <wp:effectExtent l="0" t="0" r="508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OTER_WORD - new pink"/>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748270" cy="74803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12B6" w:rsidRDefault="00C312B6" w:rsidP="00AF113A">
      <w:pPr>
        <w:spacing w:after="0" w:line="240" w:lineRule="auto"/>
      </w:pPr>
      <w:r>
        <w:separator/>
      </w:r>
    </w:p>
  </w:footnote>
  <w:footnote w:type="continuationSeparator" w:id="0">
    <w:p w:rsidR="00C312B6" w:rsidRDefault="00C312B6" w:rsidP="00AF11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1E0" w:rsidRDefault="00EF61E0">
    <w:pPr>
      <w:pStyle w:val="Header"/>
    </w:pPr>
    <w:r>
      <w:rPr>
        <w:noProof/>
        <w:lang w:val="en-US"/>
      </w:rPr>
      <w:drawing>
        <wp:anchor distT="0" distB="0" distL="114300" distR="114300" simplePos="0" relativeHeight="251659264" behindDoc="0" locked="0" layoutInCell="1" allowOverlap="1" wp14:anchorId="62C57442" wp14:editId="4C09F24D">
          <wp:simplePos x="0" y="0"/>
          <wp:positionH relativeFrom="column">
            <wp:posOffset>-900430</wp:posOffset>
          </wp:positionH>
          <wp:positionV relativeFrom="paragraph">
            <wp:posOffset>0</wp:posOffset>
          </wp:positionV>
          <wp:extent cx="7769225" cy="930275"/>
          <wp:effectExtent l="0" t="0" r="317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9225" cy="93027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118E"/>
    <w:multiLevelType w:val="hybridMultilevel"/>
    <w:tmpl w:val="4D7E6892"/>
    <w:lvl w:ilvl="0" w:tplc="49747BF8">
      <w:start w:val="1"/>
      <w:numFmt w:val="bullet"/>
      <w:lvlText w:val="-"/>
      <w:lvlJc w:val="left"/>
      <w:pPr>
        <w:ind w:left="720" w:hanging="360"/>
      </w:pPr>
      <w:rPr>
        <w:rFonts w:ascii="Bell MT" w:eastAsia="Times New Roman" w:hAnsi="Bell MT" w:cs="Times New Roman"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BA4759"/>
    <w:multiLevelType w:val="hybridMultilevel"/>
    <w:tmpl w:val="8DFED4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114F4287"/>
    <w:multiLevelType w:val="hybridMultilevel"/>
    <w:tmpl w:val="FD6CA49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53D6CFB"/>
    <w:multiLevelType w:val="hybridMultilevel"/>
    <w:tmpl w:val="22965DDC"/>
    <w:lvl w:ilvl="0" w:tplc="651E93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6F2659D"/>
    <w:multiLevelType w:val="multilevel"/>
    <w:tmpl w:val="342A9EC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C91211D"/>
    <w:multiLevelType w:val="multilevel"/>
    <w:tmpl w:val="8DFED4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CFD550B"/>
    <w:multiLevelType w:val="hybridMultilevel"/>
    <w:tmpl w:val="CDB8C1F8"/>
    <w:lvl w:ilvl="0" w:tplc="454E22FE">
      <w:numFmt w:val="bullet"/>
      <w:lvlText w:val="-"/>
      <w:lvlJc w:val="left"/>
      <w:pPr>
        <w:ind w:left="720" w:hanging="360"/>
      </w:pPr>
      <w:rPr>
        <w:rFonts w:ascii="Bell MT" w:eastAsia="Times New Roman" w:hAnsi="Bell MT" w:cs="Times New Roman" w:hint="default"/>
        <w:sz w:val="24"/>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3E7A34"/>
    <w:multiLevelType w:val="hybridMultilevel"/>
    <w:tmpl w:val="006A556A"/>
    <w:lvl w:ilvl="0" w:tplc="1CEE25F2">
      <w:start w:val="280"/>
      <w:numFmt w:val="bullet"/>
      <w:lvlText w:val="-"/>
      <w:lvlJc w:val="left"/>
      <w:pPr>
        <w:ind w:left="720" w:hanging="360"/>
      </w:pPr>
      <w:rPr>
        <w:rFonts w:ascii="Bell MT" w:eastAsia="Calibri" w:hAnsi="Bell MT"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21F568F7"/>
    <w:multiLevelType w:val="hybridMultilevel"/>
    <w:tmpl w:val="49440310"/>
    <w:lvl w:ilvl="0" w:tplc="5461059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E75CAD"/>
    <w:multiLevelType w:val="hybridMultilevel"/>
    <w:tmpl w:val="6BCE4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250685"/>
    <w:multiLevelType w:val="hybridMultilevel"/>
    <w:tmpl w:val="E9BA1180"/>
    <w:lvl w:ilvl="0" w:tplc="EAB4946E">
      <w:start w:val="1"/>
      <w:numFmt w:val="decimal"/>
      <w:lvlText w:val="%1."/>
      <w:lvlJc w:val="left"/>
      <w:pPr>
        <w:ind w:left="720" w:hanging="360"/>
      </w:pPr>
      <w:rPr>
        <w:rFonts w:eastAsia="Times New Roman"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B0276C"/>
    <w:multiLevelType w:val="hybridMultilevel"/>
    <w:tmpl w:val="34BEE66E"/>
    <w:lvl w:ilvl="0" w:tplc="87D8E546">
      <w:start w:val="4"/>
      <w:numFmt w:val="bullet"/>
      <w:lvlText w:val="-"/>
      <w:lvlJc w:val="left"/>
      <w:pPr>
        <w:ind w:left="720" w:hanging="360"/>
      </w:pPr>
      <w:rPr>
        <w:rFonts w:ascii="Bell MT" w:eastAsia="Calibri" w:hAnsi="Bell MT"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212092B"/>
    <w:multiLevelType w:val="hybridMultilevel"/>
    <w:tmpl w:val="7994B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737644"/>
    <w:multiLevelType w:val="hybridMultilevel"/>
    <w:tmpl w:val="A238C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E616C3"/>
    <w:multiLevelType w:val="hybridMultilevel"/>
    <w:tmpl w:val="63E25156"/>
    <w:lvl w:ilvl="0" w:tplc="93E88E02">
      <w:numFmt w:val="bullet"/>
      <w:lvlText w:val="-"/>
      <w:lvlJc w:val="left"/>
      <w:pPr>
        <w:ind w:left="720" w:hanging="360"/>
      </w:pPr>
      <w:rPr>
        <w:rFonts w:ascii="Bell MT" w:eastAsia="Times New Roman" w:hAnsi="Bell MT" w:cs="Times New Roman" w:hint="default"/>
        <w:b/>
        <w:sz w:val="24"/>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C1B8E"/>
    <w:multiLevelType w:val="hybridMultilevel"/>
    <w:tmpl w:val="8DFED4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53CF6161"/>
    <w:multiLevelType w:val="hybridMultilevel"/>
    <w:tmpl w:val="07EC31A6"/>
    <w:lvl w:ilvl="0" w:tplc="44931131">
      <w:start w:val="1"/>
      <w:numFmt w:val="decimal"/>
      <w:lvlText w:val="%1."/>
      <w:lvlJc w:val="left"/>
      <w:pPr>
        <w:ind w:left="720" w:hanging="360"/>
      </w:pPr>
    </w:lvl>
    <w:lvl w:ilvl="1" w:tplc="44931131" w:tentative="1">
      <w:start w:val="1"/>
      <w:numFmt w:val="lowerLetter"/>
      <w:lvlText w:val="%2."/>
      <w:lvlJc w:val="left"/>
      <w:pPr>
        <w:ind w:left="1440" w:hanging="360"/>
      </w:pPr>
    </w:lvl>
    <w:lvl w:ilvl="2" w:tplc="44931131" w:tentative="1">
      <w:start w:val="1"/>
      <w:numFmt w:val="lowerRoman"/>
      <w:lvlText w:val="%3."/>
      <w:lvlJc w:val="right"/>
      <w:pPr>
        <w:ind w:left="2160" w:hanging="180"/>
      </w:pPr>
    </w:lvl>
    <w:lvl w:ilvl="3" w:tplc="44931131" w:tentative="1">
      <w:start w:val="1"/>
      <w:numFmt w:val="decimal"/>
      <w:lvlText w:val="%4."/>
      <w:lvlJc w:val="left"/>
      <w:pPr>
        <w:ind w:left="2880" w:hanging="360"/>
      </w:pPr>
    </w:lvl>
    <w:lvl w:ilvl="4" w:tplc="44931131" w:tentative="1">
      <w:start w:val="1"/>
      <w:numFmt w:val="lowerLetter"/>
      <w:lvlText w:val="%5."/>
      <w:lvlJc w:val="left"/>
      <w:pPr>
        <w:ind w:left="3600" w:hanging="360"/>
      </w:pPr>
    </w:lvl>
    <w:lvl w:ilvl="5" w:tplc="44931131" w:tentative="1">
      <w:start w:val="1"/>
      <w:numFmt w:val="lowerRoman"/>
      <w:lvlText w:val="%6."/>
      <w:lvlJc w:val="right"/>
      <w:pPr>
        <w:ind w:left="4320" w:hanging="180"/>
      </w:pPr>
    </w:lvl>
    <w:lvl w:ilvl="6" w:tplc="44931131" w:tentative="1">
      <w:start w:val="1"/>
      <w:numFmt w:val="decimal"/>
      <w:lvlText w:val="%7."/>
      <w:lvlJc w:val="left"/>
      <w:pPr>
        <w:ind w:left="5040" w:hanging="360"/>
      </w:pPr>
    </w:lvl>
    <w:lvl w:ilvl="7" w:tplc="44931131" w:tentative="1">
      <w:start w:val="1"/>
      <w:numFmt w:val="lowerLetter"/>
      <w:lvlText w:val="%8."/>
      <w:lvlJc w:val="left"/>
      <w:pPr>
        <w:ind w:left="5760" w:hanging="360"/>
      </w:pPr>
    </w:lvl>
    <w:lvl w:ilvl="8" w:tplc="44931131" w:tentative="1">
      <w:start w:val="1"/>
      <w:numFmt w:val="lowerRoman"/>
      <w:lvlText w:val="%9."/>
      <w:lvlJc w:val="right"/>
      <w:pPr>
        <w:ind w:left="6480" w:hanging="180"/>
      </w:pPr>
    </w:lvl>
  </w:abstractNum>
  <w:abstractNum w:abstractNumId="17">
    <w:nsid w:val="5A970A63"/>
    <w:multiLevelType w:val="hybridMultilevel"/>
    <w:tmpl w:val="2D22E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744D2F"/>
    <w:multiLevelType w:val="hybridMultilevel"/>
    <w:tmpl w:val="185A723E"/>
    <w:lvl w:ilvl="0" w:tplc="BD4CB40E">
      <w:numFmt w:val="bullet"/>
      <w:lvlText w:val="-"/>
      <w:lvlJc w:val="left"/>
      <w:pPr>
        <w:ind w:left="720" w:hanging="360"/>
      </w:pPr>
      <w:rPr>
        <w:rFonts w:ascii="Bell MT" w:eastAsia="Times New Roman" w:hAnsi="Bell MT" w:cs="Times New Roman" w:hint="default"/>
        <w:sz w:val="24"/>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70642B"/>
    <w:multiLevelType w:val="hybridMultilevel"/>
    <w:tmpl w:val="D2AEF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A803FF"/>
    <w:multiLevelType w:val="hybridMultilevel"/>
    <w:tmpl w:val="29D64AC2"/>
    <w:lvl w:ilvl="0" w:tplc="3F9244AE">
      <w:numFmt w:val="bullet"/>
      <w:lvlText w:val="-"/>
      <w:lvlJc w:val="left"/>
      <w:pPr>
        <w:ind w:left="720" w:hanging="360"/>
      </w:pPr>
      <w:rPr>
        <w:rFonts w:ascii="Bell MT" w:eastAsia="Times New Roman" w:hAnsi="Bell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494ED3"/>
    <w:multiLevelType w:val="hybridMultilevel"/>
    <w:tmpl w:val="BED0C1C4"/>
    <w:lvl w:ilvl="0" w:tplc="252427B6">
      <w:start w:val="20"/>
      <w:numFmt w:val="bullet"/>
      <w:lvlText w:val="-"/>
      <w:lvlJc w:val="left"/>
      <w:pPr>
        <w:ind w:left="720" w:hanging="360"/>
      </w:pPr>
      <w:rPr>
        <w:rFonts w:ascii="Bell MT" w:eastAsia="Bell MT" w:hAnsi="Bell MT" w:cs="Bell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7A365C"/>
    <w:multiLevelType w:val="hybridMultilevel"/>
    <w:tmpl w:val="6B725CE8"/>
    <w:lvl w:ilvl="0" w:tplc="91730097">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3BB30D7"/>
    <w:multiLevelType w:val="hybridMultilevel"/>
    <w:tmpl w:val="94A643AA"/>
    <w:lvl w:ilvl="0" w:tplc="F9A4AA4C">
      <w:start w:val="600"/>
      <w:numFmt w:val="bullet"/>
      <w:lvlText w:val="-"/>
      <w:lvlJc w:val="left"/>
      <w:pPr>
        <w:ind w:left="720" w:hanging="360"/>
      </w:pPr>
      <w:rPr>
        <w:rFonts w:ascii="Bell MT" w:eastAsia="Calibri" w:hAnsi="Bell M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587C75"/>
    <w:multiLevelType w:val="hybridMultilevel"/>
    <w:tmpl w:val="3FBA11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761D0CBB"/>
    <w:multiLevelType w:val="hybridMultilevel"/>
    <w:tmpl w:val="7E90E1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7067EE"/>
    <w:multiLevelType w:val="hybridMultilevel"/>
    <w:tmpl w:val="B2842672"/>
    <w:lvl w:ilvl="0" w:tplc="4FDE72C0">
      <w:numFmt w:val="bullet"/>
      <w:lvlText w:val="-"/>
      <w:lvlJc w:val="left"/>
      <w:pPr>
        <w:ind w:left="720" w:hanging="360"/>
      </w:pPr>
      <w:rPr>
        <w:rFonts w:ascii="Bell MT" w:eastAsia="Times New Roman" w:hAnsi="Bell MT" w:cs="Times New Roman" w:hint="default"/>
        <w:b/>
        <w:sz w:val="36"/>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2F54E8"/>
    <w:multiLevelType w:val="hybridMultilevel"/>
    <w:tmpl w:val="0210719C"/>
    <w:lvl w:ilvl="0" w:tplc="2708C422">
      <w:numFmt w:val="bullet"/>
      <w:lvlText w:val="-"/>
      <w:lvlJc w:val="left"/>
      <w:pPr>
        <w:ind w:left="720" w:hanging="360"/>
      </w:pPr>
      <w:rPr>
        <w:rFonts w:ascii="Bell MT" w:eastAsia="Times New Roman" w:hAnsi="Bell MT"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nsid w:val="7944032A"/>
    <w:multiLevelType w:val="hybridMultilevel"/>
    <w:tmpl w:val="3D900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7D3410E7"/>
    <w:multiLevelType w:val="hybridMultilevel"/>
    <w:tmpl w:val="6472C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24"/>
  </w:num>
  <w:num w:numId="4">
    <w:abstractNumId w:val="25"/>
  </w:num>
  <w:num w:numId="5">
    <w:abstractNumId w:val="3"/>
  </w:num>
  <w:num w:numId="6">
    <w:abstractNumId w:val="15"/>
  </w:num>
  <w:num w:numId="7">
    <w:abstractNumId w:val="5"/>
  </w:num>
  <w:num w:numId="8">
    <w:abstractNumId w:val="4"/>
  </w:num>
  <w:num w:numId="9">
    <w:abstractNumId w:val="6"/>
  </w:num>
  <w:num w:numId="10">
    <w:abstractNumId w:val="18"/>
  </w:num>
  <w:num w:numId="11">
    <w:abstractNumId w:val="26"/>
  </w:num>
  <w:num w:numId="12">
    <w:abstractNumId w:val="14"/>
  </w:num>
  <w:num w:numId="13">
    <w:abstractNumId w:val="10"/>
  </w:num>
  <w:num w:numId="14">
    <w:abstractNumId w:val="12"/>
  </w:num>
  <w:num w:numId="15">
    <w:abstractNumId w:val="9"/>
  </w:num>
  <w:num w:numId="16">
    <w:abstractNumId w:val="0"/>
  </w:num>
  <w:num w:numId="17">
    <w:abstractNumId w:val="19"/>
  </w:num>
  <w:num w:numId="18">
    <w:abstractNumId w:val="17"/>
  </w:num>
  <w:num w:numId="19">
    <w:abstractNumId w:val="28"/>
  </w:num>
  <w:num w:numId="20">
    <w:abstractNumId w:val="23"/>
  </w:num>
  <w:num w:numId="21">
    <w:abstractNumId w:val="27"/>
  </w:num>
  <w:num w:numId="22">
    <w:abstractNumId w:val="7"/>
  </w:num>
  <w:num w:numId="23">
    <w:abstractNumId w:val="11"/>
  </w:num>
  <w:num w:numId="24">
    <w:abstractNumId w:val="29"/>
  </w:num>
  <w:num w:numId="25">
    <w:abstractNumId w:val="20"/>
  </w:num>
  <w:num w:numId="26">
    <w:abstractNumId w:val="8"/>
  </w:num>
  <w:num w:numId="27">
    <w:abstractNumId w:val="2"/>
  </w:num>
  <w:num w:numId="28">
    <w:abstractNumId w:val="13"/>
  </w:num>
  <w:num w:numId="29">
    <w:abstractNumId w:val="2"/>
  </w:num>
  <w:num w:numId="30">
    <w:abstractNumId w:val="22"/>
  </w:num>
  <w:num w:numId="31">
    <w:abstractNumId w:val="16"/>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F2C"/>
    <w:rsid w:val="0000735C"/>
    <w:rsid w:val="00027E3F"/>
    <w:rsid w:val="00037CCA"/>
    <w:rsid w:val="00040F07"/>
    <w:rsid w:val="000421EB"/>
    <w:rsid w:val="00045F6F"/>
    <w:rsid w:val="00047783"/>
    <w:rsid w:val="00053A0C"/>
    <w:rsid w:val="00065434"/>
    <w:rsid w:val="00076DBB"/>
    <w:rsid w:val="0007741B"/>
    <w:rsid w:val="00082379"/>
    <w:rsid w:val="000964CC"/>
    <w:rsid w:val="000B1C9C"/>
    <w:rsid w:val="000B3DAF"/>
    <w:rsid w:val="000B50F9"/>
    <w:rsid w:val="000B6E20"/>
    <w:rsid w:val="000C1786"/>
    <w:rsid w:val="000C4018"/>
    <w:rsid w:val="000D384E"/>
    <w:rsid w:val="000D3949"/>
    <w:rsid w:val="000E7839"/>
    <w:rsid w:val="00131167"/>
    <w:rsid w:val="00152E23"/>
    <w:rsid w:val="001600B9"/>
    <w:rsid w:val="001617D9"/>
    <w:rsid w:val="001732E5"/>
    <w:rsid w:val="001739BA"/>
    <w:rsid w:val="00180439"/>
    <w:rsid w:val="00186F49"/>
    <w:rsid w:val="001B3A41"/>
    <w:rsid w:val="001B5A57"/>
    <w:rsid w:val="001C5D13"/>
    <w:rsid w:val="00212697"/>
    <w:rsid w:val="002154EC"/>
    <w:rsid w:val="00224171"/>
    <w:rsid w:val="002333E3"/>
    <w:rsid w:val="002476C9"/>
    <w:rsid w:val="0025087E"/>
    <w:rsid w:val="00252C41"/>
    <w:rsid w:val="0025728A"/>
    <w:rsid w:val="0025770A"/>
    <w:rsid w:val="00260079"/>
    <w:rsid w:val="00265A70"/>
    <w:rsid w:val="00266F8A"/>
    <w:rsid w:val="00274EB2"/>
    <w:rsid w:val="00280C14"/>
    <w:rsid w:val="00284203"/>
    <w:rsid w:val="002A44AA"/>
    <w:rsid w:val="002E55B6"/>
    <w:rsid w:val="002F46B6"/>
    <w:rsid w:val="00302395"/>
    <w:rsid w:val="00306AE9"/>
    <w:rsid w:val="003204F7"/>
    <w:rsid w:val="00326FC3"/>
    <w:rsid w:val="0033378D"/>
    <w:rsid w:val="00337D03"/>
    <w:rsid w:val="00342584"/>
    <w:rsid w:val="00342ACA"/>
    <w:rsid w:val="00343B06"/>
    <w:rsid w:val="00363AFB"/>
    <w:rsid w:val="003732B8"/>
    <w:rsid w:val="0037564D"/>
    <w:rsid w:val="0037654C"/>
    <w:rsid w:val="00380D46"/>
    <w:rsid w:val="00384979"/>
    <w:rsid w:val="003A49E4"/>
    <w:rsid w:val="003C07AD"/>
    <w:rsid w:val="003C3EE3"/>
    <w:rsid w:val="003D79CD"/>
    <w:rsid w:val="003D7A04"/>
    <w:rsid w:val="003D7B82"/>
    <w:rsid w:val="003E01CD"/>
    <w:rsid w:val="003F6B37"/>
    <w:rsid w:val="00402CD4"/>
    <w:rsid w:val="004075BD"/>
    <w:rsid w:val="00425BB8"/>
    <w:rsid w:val="00425C64"/>
    <w:rsid w:val="00445ABD"/>
    <w:rsid w:val="00452395"/>
    <w:rsid w:val="00453F22"/>
    <w:rsid w:val="004614E1"/>
    <w:rsid w:val="0047588B"/>
    <w:rsid w:val="004831A6"/>
    <w:rsid w:val="0049478D"/>
    <w:rsid w:val="00494C39"/>
    <w:rsid w:val="004976C3"/>
    <w:rsid w:val="004B0D35"/>
    <w:rsid w:val="004C1434"/>
    <w:rsid w:val="004C6454"/>
    <w:rsid w:val="004D3A94"/>
    <w:rsid w:val="004E0CEA"/>
    <w:rsid w:val="004E16CD"/>
    <w:rsid w:val="004F7F90"/>
    <w:rsid w:val="005052D9"/>
    <w:rsid w:val="00532E6B"/>
    <w:rsid w:val="00535F33"/>
    <w:rsid w:val="005377F8"/>
    <w:rsid w:val="005457A9"/>
    <w:rsid w:val="00547DEB"/>
    <w:rsid w:val="00552F3F"/>
    <w:rsid w:val="005614A3"/>
    <w:rsid w:val="00564276"/>
    <w:rsid w:val="00566A9E"/>
    <w:rsid w:val="0057057C"/>
    <w:rsid w:val="005708AB"/>
    <w:rsid w:val="005711B9"/>
    <w:rsid w:val="005714A2"/>
    <w:rsid w:val="00571746"/>
    <w:rsid w:val="005769D6"/>
    <w:rsid w:val="00576B04"/>
    <w:rsid w:val="00584476"/>
    <w:rsid w:val="0058512F"/>
    <w:rsid w:val="00593067"/>
    <w:rsid w:val="00594677"/>
    <w:rsid w:val="00597F3C"/>
    <w:rsid w:val="005A49A6"/>
    <w:rsid w:val="005A7503"/>
    <w:rsid w:val="005D0DC1"/>
    <w:rsid w:val="005E2DF0"/>
    <w:rsid w:val="005F2A1C"/>
    <w:rsid w:val="006124F8"/>
    <w:rsid w:val="00614BA7"/>
    <w:rsid w:val="00626AB7"/>
    <w:rsid w:val="00626DB4"/>
    <w:rsid w:val="006314DF"/>
    <w:rsid w:val="0064324A"/>
    <w:rsid w:val="006447D9"/>
    <w:rsid w:val="00644E4E"/>
    <w:rsid w:val="00652C64"/>
    <w:rsid w:val="00694C16"/>
    <w:rsid w:val="006B323B"/>
    <w:rsid w:val="006C47AA"/>
    <w:rsid w:val="006C55F9"/>
    <w:rsid w:val="006C7F97"/>
    <w:rsid w:val="006D6E57"/>
    <w:rsid w:val="006E59CD"/>
    <w:rsid w:val="007131C4"/>
    <w:rsid w:val="0071548A"/>
    <w:rsid w:val="0071781A"/>
    <w:rsid w:val="0072174A"/>
    <w:rsid w:val="00736F95"/>
    <w:rsid w:val="00740954"/>
    <w:rsid w:val="00747EEC"/>
    <w:rsid w:val="00775931"/>
    <w:rsid w:val="00775B01"/>
    <w:rsid w:val="00777EC3"/>
    <w:rsid w:val="007812D7"/>
    <w:rsid w:val="00784CEF"/>
    <w:rsid w:val="00786852"/>
    <w:rsid w:val="00790039"/>
    <w:rsid w:val="00790302"/>
    <w:rsid w:val="007973F4"/>
    <w:rsid w:val="007A393E"/>
    <w:rsid w:val="007A4F5C"/>
    <w:rsid w:val="007A79B0"/>
    <w:rsid w:val="007B502F"/>
    <w:rsid w:val="007B554E"/>
    <w:rsid w:val="007B6CEB"/>
    <w:rsid w:val="007C0A9E"/>
    <w:rsid w:val="007D3CB4"/>
    <w:rsid w:val="007E0490"/>
    <w:rsid w:val="007E3FFF"/>
    <w:rsid w:val="008043CE"/>
    <w:rsid w:val="0083029B"/>
    <w:rsid w:val="00836BB3"/>
    <w:rsid w:val="00837A23"/>
    <w:rsid w:val="00840AE0"/>
    <w:rsid w:val="008475AC"/>
    <w:rsid w:val="00850146"/>
    <w:rsid w:val="0085113C"/>
    <w:rsid w:val="0086123A"/>
    <w:rsid w:val="008663B8"/>
    <w:rsid w:val="00867A4A"/>
    <w:rsid w:val="008756ED"/>
    <w:rsid w:val="00882BE4"/>
    <w:rsid w:val="00882F2C"/>
    <w:rsid w:val="008902E6"/>
    <w:rsid w:val="008A6C78"/>
    <w:rsid w:val="008A7D37"/>
    <w:rsid w:val="008B723C"/>
    <w:rsid w:val="008C34F7"/>
    <w:rsid w:val="008C44C9"/>
    <w:rsid w:val="009003F1"/>
    <w:rsid w:val="00904FF4"/>
    <w:rsid w:val="00910CCF"/>
    <w:rsid w:val="009124E0"/>
    <w:rsid w:val="00912988"/>
    <w:rsid w:val="0091342B"/>
    <w:rsid w:val="00920481"/>
    <w:rsid w:val="00921ADD"/>
    <w:rsid w:val="00921D2A"/>
    <w:rsid w:val="00927AE3"/>
    <w:rsid w:val="00935401"/>
    <w:rsid w:val="0094268E"/>
    <w:rsid w:val="00955D75"/>
    <w:rsid w:val="00982DDA"/>
    <w:rsid w:val="0098410B"/>
    <w:rsid w:val="009A1FDE"/>
    <w:rsid w:val="009B2482"/>
    <w:rsid w:val="009B6420"/>
    <w:rsid w:val="009E0D58"/>
    <w:rsid w:val="009E6932"/>
    <w:rsid w:val="009F7DAB"/>
    <w:rsid w:val="00A01969"/>
    <w:rsid w:val="00A07521"/>
    <w:rsid w:val="00A07C80"/>
    <w:rsid w:val="00A16D95"/>
    <w:rsid w:val="00A210E4"/>
    <w:rsid w:val="00A313B3"/>
    <w:rsid w:val="00A41593"/>
    <w:rsid w:val="00A47CE6"/>
    <w:rsid w:val="00A54E58"/>
    <w:rsid w:val="00A6520C"/>
    <w:rsid w:val="00A67F81"/>
    <w:rsid w:val="00A720C8"/>
    <w:rsid w:val="00A8072D"/>
    <w:rsid w:val="00A82736"/>
    <w:rsid w:val="00A924BC"/>
    <w:rsid w:val="00A97CEB"/>
    <w:rsid w:val="00AA2BA3"/>
    <w:rsid w:val="00AA4648"/>
    <w:rsid w:val="00AB1FC6"/>
    <w:rsid w:val="00AC6307"/>
    <w:rsid w:val="00AD1CDC"/>
    <w:rsid w:val="00AD3E0A"/>
    <w:rsid w:val="00AE5BA2"/>
    <w:rsid w:val="00AF113A"/>
    <w:rsid w:val="00AF6DE6"/>
    <w:rsid w:val="00B02C59"/>
    <w:rsid w:val="00B17195"/>
    <w:rsid w:val="00B460BA"/>
    <w:rsid w:val="00B503AF"/>
    <w:rsid w:val="00B52835"/>
    <w:rsid w:val="00B56746"/>
    <w:rsid w:val="00B66085"/>
    <w:rsid w:val="00B70707"/>
    <w:rsid w:val="00B8258E"/>
    <w:rsid w:val="00B86344"/>
    <w:rsid w:val="00B9033D"/>
    <w:rsid w:val="00B90715"/>
    <w:rsid w:val="00B93D3B"/>
    <w:rsid w:val="00BA7210"/>
    <w:rsid w:val="00BB4292"/>
    <w:rsid w:val="00BB529F"/>
    <w:rsid w:val="00BC27E1"/>
    <w:rsid w:val="00BC2BCA"/>
    <w:rsid w:val="00BD16A8"/>
    <w:rsid w:val="00BD3296"/>
    <w:rsid w:val="00BE0075"/>
    <w:rsid w:val="00BE0245"/>
    <w:rsid w:val="00BF2E48"/>
    <w:rsid w:val="00C106FD"/>
    <w:rsid w:val="00C312B6"/>
    <w:rsid w:val="00C57F33"/>
    <w:rsid w:val="00C75392"/>
    <w:rsid w:val="00C81B44"/>
    <w:rsid w:val="00C8464F"/>
    <w:rsid w:val="00C96489"/>
    <w:rsid w:val="00CA3360"/>
    <w:rsid w:val="00CA55A2"/>
    <w:rsid w:val="00CC441A"/>
    <w:rsid w:val="00D100A0"/>
    <w:rsid w:val="00D16D0D"/>
    <w:rsid w:val="00D249FA"/>
    <w:rsid w:val="00D32D00"/>
    <w:rsid w:val="00D41BC3"/>
    <w:rsid w:val="00D43A15"/>
    <w:rsid w:val="00D533C7"/>
    <w:rsid w:val="00D54DD7"/>
    <w:rsid w:val="00D603F4"/>
    <w:rsid w:val="00D73655"/>
    <w:rsid w:val="00D75372"/>
    <w:rsid w:val="00D77B29"/>
    <w:rsid w:val="00D97461"/>
    <w:rsid w:val="00DA212C"/>
    <w:rsid w:val="00DA4579"/>
    <w:rsid w:val="00DA7928"/>
    <w:rsid w:val="00DB515E"/>
    <w:rsid w:val="00DD0C74"/>
    <w:rsid w:val="00DD64B9"/>
    <w:rsid w:val="00DE1B93"/>
    <w:rsid w:val="00DE611A"/>
    <w:rsid w:val="00DF48A4"/>
    <w:rsid w:val="00DF4DB6"/>
    <w:rsid w:val="00DF750C"/>
    <w:rsid w:val="00DF7F86"/>
    <w:rsid w:val="00E005F6"/>
    <w:rsid w:val="00E119FE"/>
    <w:rsid w:val="00E1383E"/>
    <w:rsid w:val="00E13BC2"/>
    <w:rsid w:val="00E13C97"/>
    <w:rsid w:val="00E22299"/>
    <w:rsid w:val="00E32683"/>
    <w:rsid w:val="00E36508"/>
    <w:rsid w:val="00E53BC7"/>
    <w:rsid w:val="00E7747A"/>
    <w:rsid w:val="00E80780"/>
    <w:rsid w:val="00E81EA0"/>
    <w:rsid w:val="00E824F5"/>
    <w:rsid w:val="00E934C2"/>
    <w:rsid w:val="00E93B86"/>
    <w:rsid w:val="00E96BF4"/>
    <w:rsid w:val="00EA3215"/>
    <w:rsid w:val="00EB0AE3"/>
    <w:rsid w:val="00EB39FB"/>
    <w:rsid w:val="00EB67F4"/>
    <w:rsid w:val="00EC1F70"/>
    <w:rsid w:val="00ED3113"/>
    <w:rsid w:val="00ED6A47"/>
    <w:rsid w:val="00ED745E"/>
    <w:rsid w:val="00EE52F3"/>
    <w:rsid w:val="00EF61E0"/>
    <w:rsid w:val="00F01EEE"/>
    <w:rsid w:val="00F10E59"/>
    <w:rsid w:val="00F12636"/>
    <w:rsid w:val="00F14867"/>
    <w:rsid w:val="00F31917"/>
    <w:rsid w:val="00F35D92"/>
    <w:rsid w:val="00F37AA3"/>
    <w:rsid w:val="00F546F5"/>
    <w:rsid w:val="00F558A5"/>
    <w:rsid w:val="00F57C75"/>
    <w:rsid w:val="00F73099"/>
    <w:rsid w:val="00F80A12"/>
    <w:rsid w:val="00F8734F"/>
    <w:rsid w:val="00F90CCD"/>
    <w:rsid w:val="00F92F69"/>
    <w:rsid w:val="00F94E75"/>
    <w:rsid w:val="00F96190"/>
    <w:rsid w:val="00FA1BBF"/>
    <w:rsid w:val="00FA30EB"/>
    <w:rsid w:val="00FB2E68"/>
    <w:rsid w:val="00FB3B9A"/>
    <w:rsid w:val="00FC05C8"/>
    <w:rsid w:val="00FE043C"/>
    <w:rsid w:val="00FE586F"/>
    <w:rsid w:val="00FF1E11"/>
    <w:rsid w:val="00FF7FB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3215"/>
    <w:pPr>
      <w:spacing w:after="200" w:line="276" w:lineRule="auto"/>
    </w:pPr>
    <w:rPr>
      <w:rFonts w:ascii="Bell MT" w:hAnsi="Bell MT"/>
      <w:sz w:val="22"/>
      <w:szCs w:val="22"/>
      <w:lang w:eastAsia="en-US"/>
    </w:rPr>
  </w:style>
  <w:style w:type="paragraph" w:styleId="Heading2">
    <w:name w:val="heading 2"/>
    <w:basedOn w:val="Normal"/>
    <w:next w:val="Normal"/>
    <w:link w:val="Heading2Char"/>
    <w:autoRedefine/>
    <w:uiPriority w:val="9"/>
    <w:unhideWhenUsed/>
    <w:qFormat/>
    <w:rsid w:val="00D54DD7"/>
    <w:pPr>
      <w:pageBreakBefore/>
      <w:widowControl w:val="0"/>
      <w:spacing w:after="480" w:line="240" w:lineRule="auto"/>
      <w:outlineLvl w:val="1"/>
    </w:pPr>
    <w:rPr>
      <w:rFonts w:eastAsiaTheme="majorEastAsia" w:cstheme="minorHAnsi"/>
      <w:b/>
      <w:color w:val="E5379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2F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F2C"/>
  </w:style>
  <w:style w:type="paragraph" w:styleId="Footer">
    <w:name w:val="footer"/>
    <w:basedOn w:val="Normal"/>
    <w:link w:val="FooterChar"/>
    <w:uiPriority w:val="99"/>
    <w:unhideWhenUsed/>
    <w:rsid w:val="00882F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F2C"/>
  </w:style>
  <w:style w:type="paragraph" w:styleId="BalloonText">
    <w:name w:val="Balloon Text"/>
    <w:basedOn w:val="Normal"/>
    <w:link w:val="BalloonTextChar"/>
    <w:uiPriority w:val="99"/>
    <w:semiHidden/>
    <w:unhideWhenUsed/>
    <w:rsid w:val="00882F2C"/>
    <w:pPr>
      <w:spacing w:after="0" w:line="240" w:lineRule="auto"/>
    </w:pPr>
    <w:rPr>
      <w:rFonts w:ascii="Tahoma" w:hAnsi="Tahoma"/>
      <w:sz w:val="16"/>
      <w:szCs w:val="16"/>
    </w:rPr>
  </w:style>
  <w:style w:type="character" w:customStyle="1" w:styleId="BalloonTextChar">
    <w:name w:val="Balloon Text Char"/>
    <w:link w:val="BalloonText"/>
    <w:uiPriority w:val="99"/>
    <w:semiHidden/>
    <w:rsid w:val="00882F2C"/>
    <w:rPr>
      <w:rFonts w:ascii="Tahoma" w:hAnsi="Tahoma" w:cs="Tahoma"/>
      <w:sz w:val="16"/>
      <w:szCs w:val="16"/>
    </w:rPr>
  </w:style>
  <w:style w:type="paragraph" w:customStyle="1" w:styleId="ColorfulList-Accent11">
    <w:name w:val="Colorful List - Accent 11"/>
    <w:basedOn w:val="Normal"/>
    <w:uiPriority w:val="34"/>
    <w:qFormat/>
    <w:rsid w:val="00F15B28"/>
    <w:pPr>
      <w:ind w:left="720"/>
      <w:contextualSpacing/>
    </w:pPr>
    <w:rPr>
      <w:rFonts w:eastAsia="Calibri"/>
    </w:rPr>
  </w:style>
  <w:style w:type="table" w:styleId="TableGrid">
    <w:name w:val="Table Grid"/>
    <w:basedOn w:val="TableNormal"/>
    <w:uiPriority w:val="99"/>
    <w:rsid w:val="00F15B28"/>
    <w:rPr>
      <w:rFonts w:eastAsia="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ED29B1"/>
    <w:rPr>
      <w:color w:val="0000FF"/>
      <w:u w:val="single"/>
    </w:rPr>
  </w:style>
  <w:style w:type="character" w:styleId="FollowedHyperlink">
    <w:name w:val="FollowedHyperlink"/>
    <w:uiPriority w:val="99"/>
    <w:semiHidden/>
    <w:unhideWhenUsed/>
    <w:rsid w:val="00AB145F"/>
    <w:rPr>
      <w:color w:val="800080"/>
      <w:u w:val="single"/>
    </w:rPr>
  </w:style>
  <w:style w:type="paragraph" w:styleId="NormalWeb">
    <w:name w:val="Normal (Web)"/>
    <w:basedOn w:val="Normal"/>
    <w:uiPriority w:val="99"/>
    <w:unhideWhenUsed/>
    <w:rsid w:val="00FC59D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040F07"/>
    <w:pPr>
      <w:ind w:left="720"/>
      <w:contextualSpacing/>
    </w:pPr>
    <w:rPr>
      <w:rFonts w:eastAsia="Calibri"/>
      <w:sz w:val="24"/>
    </w:rPr>
  </w:style>
  <w:style w:type="paragraph" w:styleId="BodyText">
    <w:name w:val="Body Text"/>
    <w:basedOn w:val="Normal"/>
    <w:link w:val="BodyTextChar"/>
    <w:uiPriority w:val="99"/>
    <w:semiHidden/>
    <w:unhideWhenUsed/>
    <w:rsid w:val="006C47AA"/>
    <w:rPr>
      <w:rFonts w:eastAsia="Calibri"/>
      <w:color w:val="000000"/>
      <w:sz w:val="24"/>
      <w:szCs w:val="24"/>
    </w:rPr>
  </w:style>
  <w:style w:type="character" w:customStyle="1" w:styleId="BodyTextChar">
    <w:name w:val="Body Text Char"/>
    <w:basedOn w:val="DefaultParagraphFont"/>
    <w:link w:val="BodyText"/>
    <w:uiPriority w:val="99"/>
    <w:semiHidden/>
    <w:rsid w:val="006C47AA"/>
    <w:rPr>
      <w:rFonts w:ascii="Bell MT" w:eastAsia="Calibri" w:hAnsi="Bell MT"/>
      <w:color w:val="000000"/>
      <w:sz w:val="24"/>
      <w:szCs w:val="24"/>
      <w:lang w:val="fr-FR" w:eastAsia="en-US"/>
    </w:rPr>
  </w:style>
  <w:style w:type="character" w:customStyle="1" w:styleId="Heading2Char">
    <w:name w:val="Heading 2 Char"/>
    <w:basedOn w:val="DefaultParagraphFont"/>
    <w:link w:val="Heading2"/>
    <w:uiPriority w:val="9"/>
    <w:rsid w:val="00D54DD7"/>
    <w:rPr>
      <w:rFonts w:ascii="Bell MT" w:eastAsiaTheme="majorEastAsia" w:hAnsi="Bell MT" w:cstheme="minorHAnsi"/>
      <w:b/>
      <w:color w:val="E53791"/>
      <w:sz w:val="22"/>
      <w:szCs w:val="22"/>
      <w:lang w:val="en-US" w:eastAsia="en-US"/>
    </w:rPr>
  </w:style>
  <w:style w:type="character" w:customStyle="1" w:styleId="DefaultParagraphFontPHPDOCX">
    <w:name w:val="Default Paragraph Font PHPDOCX"/>
    <w:uiPriority w:val="1"/>
    <w:semiHidden/>
    <w:unhideWhenUsed/>
  </w:style>
  <w:style w:type="paragraph" w:customStyle="1" w:styleId="ListParagraphPHPDOCX">
    <w:name w:val="List Paragraph PHPDOCX"/>
    <w:basedOn w:val="Normal"/>
    <w:uiPriority w:val="34"/>
    <w:qFormat/>
    <w:rsid w:val="00DF064E"/>
    <w:pPr>
      <w:ind w:left="720"/>
      <w:contextualSpacing/>
    </w:pPr>
  </w:style>
  <w:style w:type="paragraph" w:customStyle="1" w:styleId="TitlePHPDOCX">
    <w:name w:val="Title PHPDOCX"/>
    <w:basedOn w:val="Normal"/>
    <w:next w:val="Normal"/>
    <w:link w:val="TitleCarPHPDOCX"/>
    <w:uiPriority w:val="10"/>
    <w:qFormat/>
    <w:rsid w:val="00DF064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arPHPDOCX0">
    <w:name w:val="Title Car PHPDOCX"/>
    <w:basedOn w:val="DefaultParagraphFontPHPDOCX"/>
    <w:uiPriority w:val="10"/>
    <w:rsid w:val="00DF064E"/>
    <w:rPr>
      <w:rFonts w:asciiTheme="majorHAnsi" w:eastAsiaTheme="majorEastAsia" w:hAnsiTheme="majorHAnsi" w:cstheme="majorBidi"/>
      <w:color w:val="323E4F" w:themeColor="text2" w:themeShade="BF"/>
      <w:spacing w:val="5"/>
      <w:kern w:val="28"/>
      <w:sz w:val="52"/>
      <w:szCs w:val="52"/>
    </w:rPr>
  </w:style>
  <w:style w:type="paragraph" w:customStyle="1"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arPHPDOCX0">
    <w:name w:val="Subtitle Car PHPDOCX"/>
    <w:basedOn w:val="DefaultParagraphFontPHPDOCX"/>
    <w:uiPriority w:val="11"/>
    <w:rsid w:val="00DF064E"/>
    <w:rPr>
      <w:rFonts w:asciiTheme="majorHAnsi" w:eastAsiaTheme="majorEastAsia" w:hAnsiTheme="majorHAnsi" w:cstheme="majorBidi"/>
      <w:i/>
      <w:iCs/>
      <w:color w:val="5B9BD5" w:themeColor="accent1"/>
      <w:spacing w:val="15"/>
      <w:sz w:val="24"/>
      <w:szCs w:val="24"/>
    </w:rPr>
  </w:style>
  <w:style w:type="table" w:customStyle="1" w:styleId="NormalTablePHPDOCX">
    <w:name w:val="Normal Table PHPDOCX"/>
    <w:uiPriority w:val="99"/>
    <w:semiHidden/>
    <w:unhideWhenUsed/>
    <w:qFormat/>
    <w:tblPr>
      <w:tblInd w:w="0" w:type="dxa"/>
      <w:tblCellMar>
        <w:top w:w="0" w:type="dxa"/>
        <w:left w:w="108" w:type="dxa"/>
        <w:bottom w:w="0" w:type="dxa"/>
        <w:right w:w="108" w:type="dxa"/>
      </w:tblCellMar>
    </w:tblPr>
  </w:style>
  <w:style w:type="table" w:customStyle="1" w:styleId="TableGridPHPDOCX">
    <w:name w:val="Table Grid PHPDOCX"/>
    <w:uiPriority w:val="59"/>
    <w:rsid w:val="00493A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nnotationreferencePHPDOCX">
    <w:name w:val="annotation reference PHPDOCX"/>
    <w:basedOn w:val="DefaultParagraphFontPHPDOCX"/>
    <w:uiPriority w:val="99"/>
    <w:semiHidden/>
    <w:unhideWhenUsed/>
    <w:rsid w:val="00E139EA"/>
    <w:rPr>
      <w:sz w:val="16"/>
      <w:szCs w:val="16"/>
    </w:rPr>
  </w:style>
  <w:style w:type="paragraph" w:customStyle="1" w:styleId="annotationtextPHPDOCX">
    <w:name w:val="annotation text PHPDOCX"/>
    <w:basedOn w:val="Normal"/>
    <w:link w:val="CommentTextCharPHPDOCX"/>
    <w:uiPriority w:val="99"/>
    <w:semiHidden/>
    <w:unhideWhenUsed/>
    <w:rsid w:val="00E139EA"/>
    <w:pPr>
      <w:spacing w:line="240" w:lineRule="auto"/>
    </w:pPr>
    <w:rPr>
      <w:sz w:val="20"/>
      <w:szCs w:val="20"/>
    </w:rPr>
  </w:style>
  <w:style w:type="character" w:customStyle="1" w:styleId="CommentTextCharPHPDOCX0">
    <w:name w:val="Comment Text Char PHPDOCX"/>
    <w:basedOn w:val="DefaultParagraphFontPHPDOCX"/>
    <w:uiPriority w:val="99"/>
    <w:semiHidden/>
    <w:rsid w:val="00E139EA"/>
    <w:rPr>
      <w:sz w:val="20"/>
      <w:szCs w:val="20"/>
    </w:rPr>
  </w:style>
  <w:style w:type="paragraph" w:customStyle="1" w:styleId="annotationsubjectPHPDOCX">
    <w:name w:val="annotation subject PHPDOCX"/>
    <w:basedOn w:val="annotationtextPHPDOCX"/>
    <w:next w:val="annotationtextPHPDOCX"/>
    <w:link w:val="CommentSubjectCharPHPDOCX"/>
    <w:uiPriority w:val="99"/>
    <w:semiHidden/>
    <w:unhideWhenUsed/>
    <w:rsid w:val="00E139EA"/>
    <w:rPr>
      <w:b/>
      <w:bCs/>
    </w:rPr>
  </w:style>
  <w:style w:type="character" w:customStyle="1" w:styleId="CommentSubjectCharPHPDOCX0">
    <w:name w:val="Comment Subject Char PHPDOCX"/>
    <w:basedOn w:val="CommentTextCharPHPDOCX0"/>
    <w:uiPriority w:val="99"/>
    <w:semiHidden/>
    <w:rsid w:val="00E139EA"/>
    <w:rPr>
      <w:b/>
      <w:bCs/>
      <w:sz w:val="20"/>
      <w:szCs w:val="20"/>
    </w:rPr>
  </w:style>
  <w:style w:type="paragraph" w:customStyle="1" w:styleId="BalloonTextPHPDOCX">
    <w:name w:val="Balloon Text PHPDOCX"/>
    <w:basedOn w:val="Normal"/>
    <w:link w:val="BalloonTextCharPHPDOCX"/>
    <w:uiPriority w:val="99"/>
    <w:semiHidden/>
    <w:unhideWhenUsed/>
    <w:rsid w:val="00E139EA"/>
    <w:pPr>
      <w:spacing w:after="0" w:line="240" w:lineRule="auto"/>
    </w:pPr>
    <w:rPr>
      <w:rFonts w:ascii="Tahoma" w:hAnsi="Tahoma" w:cs="Tahoma"/>
      <w:sz w:val="16"/>
      <w:szCs w:val="16"/>
    </w:rPr>
  </w:style>
  <w:style w:type="character" w:customStyle="1" w:styleId="BalloonTextCharPHPDOCX0">
    <w:name w:val="Balloon Text Char PHPDOCX"/>
    <w:basedOn w:val="DefaultParagraphFontPHPDOCX"/>
    <w:uiPriority w:val="99"/>
    <w:semiHidden/>
    <w:rsid w:val="00E139EA"/>
    <w:rPr>
      <w:rFonts w:ascii="Tahoma" w:hAnsi="Tahoma" w:cs="Tahoma"/>
      <w:sz w:val="16"/>
      <w:szCs w:val="16"/>
    </w:rPr>
  </w:style>
  <w:style w:type="paragraph" w:customStyle="1" w:styleId="footnoteTextPHPDOCX">
    <w:name w:val="footnote Text PHPDOCX"/>
    <w:basedOn w:val="Normal"/>
    <w:link w:val="footnoteTextCarPHPDOCX"/>
    <w:uiPriority w:val="99"/>
    <w:semiHidden/>
    <w:unhideWhenUsed/>
    <w:rsid w:val="006E0FDA"/>
    <w:pPr>
      <w:spacing w:after="0" w:line="240" w:lineRule="auto"/>
    </w:pPr>
    <w:rPr>
      <w:sz w:val="20"/>
      <w:szCs w:val="20"/>
    </w:rPr>
  </w:style>
  <w:style w:type="character" w:customStyle="1" w:styleId="footnoteTextCarPHPDOCX0">
    <w:name w:val="footnote Text Car PHPDOCX"/>
    <w:basedOn w:val="DefaultParagraphFontPHPDOCX"/>
    <w:uiPriority w:val="99"/>
    <w:semiHidden/>
    <w:rsid w:val="006E0FDA"/>
    <w:rPr>
      <w:sz w:val="20"/>
      <w:szCs w:val="20"/>
    </w:rPr>
  </w:style>
  <w:style w:type="character" w:customStyle="1" w:styleId="footnoteReferencePHPDOCX">
    <w:name w:val="footnote Reference PHPDOCX"/>
    <w:basedOn w:val="DefaultParagraphFontPHPDOCX"/>
    <w:uiPriority w:val="99"/>
    <w:semiHidden/>
    <w:unhideWhenUsed/>
    <w:rsid w:val="006E0FDA"/>
    <w:rPr>
      <w:vertAlign w:val="superscript"/>
    </w:rPr>
  </w:style>
  <w:style w:type="paragraph" w:customStyle="1" w:styleId="endnoteTextPHPDOCX">
    <w:name w:val="endnote Text PHPDOCX"/>
    <w:basedOn w:val="Normal"/>
    <w:link w:val="endnoteTextCarPHPDOCX"/>
    <w:uiPriority w:val="99"/>
    <w:semiHidden/>
    <w:unhideWhenUsed/>
    <w:rsid w:val="006E0FDA"/>
    <w:pPr>
      <w:spacing w:after="0" w:line="240" w:lineRule="auto"/>
    </w:pPr>
    <w:rPr>
      <w:sz w:val="20"/>
      <w:szCs w:val="20"/>
    </w:rPr>
  </w:style>
  <w:style w:type="character" w:customStyle="1" w:styleId="endnoteTextCarPHPDOCX0">
    <w:name w:val="endnote Text Car PHPDOCX"/>
    <w:basedOn w:val="DefaultParagraphFontPHPDOCX"/>
    <w:uiPriority w:val="99"/>
    <w:semiHidden/>
    <w:rsid w:val="006E0FDA"/>
    <w:rPr>
      <w:sz w:val="20"/>
      <w:szCs w:val="20"/>
    </w:rPr>
  </w:style>
  <w:style w:type="character" w:customStyle="1" w:styleId="endnoteReferencePHPDOCX">
    <w:name w:val="endnote Reference PHPDOCX"/>
    <w:basedOn w:val="DefaultParagraphFontPHPDOCX"/>
    <w:uiPriority w:val="99"/>
    <w:semiHidden/>
    <w:unhideWhenUsed/>
    <w:rsid w:val="006E0FDA"/>
    <w:rPr>
      <w:vertAlign w:val="superscript"/>
    </w:rPr>
  </w:style>
  <w:style w:type="character" w:customStyle="1" w:styleId="DefaultParagraphFontPHPDOCX0">
    <w:name w:val="Default Paragraph Font PHPDOCX"/>
    <w:uiPriority w:val="1"/>
    <w:semiHidden/>
    <w:unhideWhenUsed/>
  </w:style>
  <w:style w:type="paragraph" w:customStyle="1" w:styleId="ListParagraphPHPDOCX0">
    <w:name w:val="List Paragraph PHPDOCX"/>
    <w:basedOn w:val="Normal"/>
    <w:uiPriority w:val="34"/>
    <w:qFormat/>
    <w:rsid w:val="00DF064E"/>
    <w:pPr>
      <w:ind w:left="720"/>
      <w:contextualSpacing/>
    </w:pPr>
  </w:style>
  <w:style w:type="paragraph" w:customStyle="1" w:styleId="TitlePHPDOCX0">
    <w:name w:val="Title PHPDOCX"/>
    <w:basedOn w:val="Normal"/>
    <w:next w:val="Normal"/>
    <w:uiPriority w:val="10"/>
    <w:qFormat/>
    <w:rsid w:val="00DF064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arPHPDOCX">
    <w:name w:val="Title Car PHPDOCX"/>
    <w:basedOn w:val="DefaultParagraphFontPHPDOCX0"/>
    <w:link w:val="TitlePHPDOCX"/>
    <w:uiPriority w:val="10"/>
    <w:rsid w:val="00DF064E"/>
    <w:rPr>
      <w:rFonts w:asciiTheme="majorHAnsi" w:eastAsiaTheme="majorEastAsia" w:hAnsiTheme="majorHAnsi" w:cstheme="majorBidi"/>
      <w:color w:val="323E4F" w:themeColor="text2" w:themeShade="BF"/>
      <w:spacing w:val="5"/>
      <w:kern w:val="28"/>
      <w:sz w:val="52"/>
      <w:szCs w:val="52"/>
    </w:rPr>
  </w:style>
  <w:style w:type="paragraph" w:customStyle="1" w:styleId="SubtitlePHPDOCX0">
    <w:name w:val="Subtitle PHPDOCX"/>
    <w:basedOn w:val="Normal"/>
    <w:next w:val="Normal"/>
    <w:uiPriority w:val="11"/>
    <w:qFormat/>
    <w:rsid w:val="00DF064E"/>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arPHPDOCX">
    <w:name w:val="Subtitle Car PHPDOCX"/>
    <w:basedOn w:val="DefaultParagraphFontPHPDOCX0"/>
    <w:link w:val="SubtitlePHPDOCX"/>
    <w:uiPriority w:val="11"/>
    <w:rsid w:val="00DF064E"/>
    <w:rPr>
      <w:rFonts w:asciiTheme="majorHAnsi" w:eastAsiaTheme="majorEastAsia" w:hAnsiTheme="majorHAnsi" w:cstheme="majorBidi"/>
      <w:i/>
      <w:iCs/>
      <w:color w:val="5B9BD5" w:themeColor="accent1"/>
      <w:spacing w:val="15"/>
      <w:sz w:val="24"/>
      <w:szCs w:val="24"/>
    </w:rPr>
  </w:style>
  <w:style w:type="table" w:customStyle="1" w:styleId="NormalTablePHPDOCX0">
    <w:name w:val="Normal Table PHPDOCX"/>
    <w:uiPriority w:val="99"/>
    <w:semiHidden/>
    <w:unhideWhenUsed/>
    <w:qFormat/>
    <w:tblPr>
      <w:tblInd w:w="0" w:type="dxa"/>
      <w:tblCellMar>
        <w:top w:w="0" w:type="dxa"/>
        <w:left w:w="108" w:type="dxa"/>
        <w:bottom w:w="0" w:type="dxa"/>
        <w:right w:w="108" w:type="dxa"/>
      </w:tblCellMar>
    </w:tblPr>
  </w:style>
  <w:style w:type="table" w:customStyle="1" w:styleId="TableGridPHPDOCX0">
    <w:name w:val="Table Grid PHPDOCX"/>
    <w:uiPriority w:val="59"/>
    <w:rsid w:val="00493A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nnotationreferencePHPDOCX0">
    <w:name w:val="annotation reference PHPDOCX"/>
    <w:basedOn w:val="DefaultParagraphFontPHPDOCX0"/>
    <w:uiPriority w:val="99"/>
    <w:semiHidden/>
    <w:unhideWhenUsed/>
    <w:rsid w:val="00E139EA"/>
    <w:rPr>
      <w:sz w:val="16"/>
      <w:szCs w:val="16"/>
    </w:rPr>
  </w:style>
  <w:style w:type="paragraph" w:customStyle="1" w:styleId="annotationtextPHPDOCX0">
    <w:name w:val="annotation text PHPDOCX"/>
    <w:basedOn w:val="Normal"/>
    <w:uiPriority w:val="99"/>
    <w:semiHidden/>
    <w:unhideWhenUsed/>
    <w:rsid w:val="00E139EA"/>
    <w:pPr>
      <w:spacing w:line="240" w:lineRule="auto"/>
    </w:pPr>
    <w:rPr>
      <w:sz w:val="20"/>
      <w:szCs w:val="20"/>
    </w:rPr>
  </w:style>
  <w:style w:type="character" w:customStyle="1" w:styleId="CommentTextCharPHPDOCX">
    <w:name w:val="Comment Text Char PHPDOCX"/>
    <w:basedOn w:val="DefaultParagraphFontPHPDOCX0"/>
    <w:link w:val="annotationtextPHPDOCX"/>
    <w:uiPriority w:val="99"/>
    <w:semiHidden/>
    <w:rsid w:val="00E139EA"/>
    <w:rPr>
      <w:sz w:val="20"/>
      <w:szCs w:val="20"/>
    </w:rPr>
  </w:style>
  <w:style w:type="paragraph" w:customStyle="1" w:styleId="annotationsubjectPHPDOCX0">
    <w:name w:val="annotation subject PHPDOCX"/>
    <w:basedOn w:val="annotationtextPHPDOCX0"/>
    <w:next w:val="annotationtextPHPDOCX0"/>
    <w:uiPriority w:val="99"/>
    <w:semiHidden/>
    <w:unhideWhenUsed/>
    <w:rsid w:val="00E139EA"/>
    <w:rPr>
      <w:b/>
      <w:bCs/>
    </w:rPr>
  </w:style>
  <w:style w:type="character" w:customStyle="1" w:styleId="CommentSubjectCharPHPDOCX">
    <w:name w:val="Comment Subject Char PHPDOCX"/>
    <w:basedOn w:val="CommentTextCharPHPDOCX"/>
    <w:link w:val="annotationsubjectPHPDOCX"/>
    <w:uiPriority w:val="99"/>
    <w:semiHidden/>
    <w:rsid w:val="00E139EA"/>
    <w:rPr>
      <w:b/>
      <w:bCs/>
      <w:sz w:val="20"/>
      <w:szCs w:val="20"/>
    </w:rPr>
  </w:style>
  <w:style w:type="paragraph" w:customStyle="1" w:styleId="BalloonTextPHPDOCX0">
    <w:name w:val="Balloon Text PHPDOCX"/>
    <w:basedOn w:val="Normal"/>
    <w:uiPriority w:val="99"/>
    <w:semiHidden/>
    <w:unhideWhenUsed/>
    <w:rsid w:val="00E139EA"/>
    <w:pPr>
      <w:spacing w:after="0" w:line="240" w:lineRule="auto"/>
    </w:pPr>
    <w:rPr>
      <w:rFonts w:ascii="Tahoma" w:hAnsi="Tahoma" w:cs="Tahoma"/>
      <w:sz w:val="16"/>
      <w:szCs w:val="16"/>
    </w:rPr>
  </w:style>
  <w:style w:type="character" w:customStyle="1" w:styleId="BalloonTextCharPHPDOCX">
    <w:name w:val="Balloon Text Char PHPDOCX"/>
    <w:basedOn w:val="DefaultParagraphFontPHPDOCX0"/>
    <w:link w:val="BalloonTextPHPDOCX"/>
    <w:uiPriority w:val="99"/>
    <w:semiHidden/>
    <w:rsid w:val="00E139EA"/>
    <w:rPr>
      <w:rFonts w:ascii="Tahoma" w:hAnsi="Tahoma" w:cs="Tahoma"/>
      <w:sz w:val="16"/>
      <w:szCs w:val="16"/>
    </w:rPr>
  </w:style>
  <w:style w:type="paragraph" w:customStyle="1" w:styleId="footnoteTextPHPDOCX0">
    <w:name w:val="footnote Text PHPDOCX"/>
    <w:basedOn w:val="Normal"/>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0"/>
    <w:link w:val="footnoteTextPHPDOCX"/>
    <w:uiPriority w:val="99"/>
    <w:semiHidden/>
    <w:rsid w:val="006E0FDA"/>
    <w:rPr>
      <w:sz w:val="20"/>
      <w:szCs w:val="20"/>
    </w:rPr>
  </w:style>
  <w:style w:type="character" w:customStyle="1" w:styleId="footnoteReferencePHPDOCX0">
    <w:name w:val="footnote Reference PHPDOCX"/>
    <w:basedOn w:val="DefaultParagraphFontPHPDOCX0"/>
    <w:uiPriority w:val="99"/>
    <w:semiHidden/>
    <w:unhideWhenUsed/>
    <w:rsid w:val="006E0FDA"/>
    <w:rPr>
      <w:vertAlign w:val="superscript"/>
    </w:rPr>
  </w:style>
  <w:style w:type="paragraph" w:customStyle="1" w:styleId="endnoteTextPHPDOCX0">
    <w:name w:val="endnote Text PHPDOCX"/>
    <w:basedOn w:val="Normal"/>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0"/>
    <w:link w:val="endnoteTextPHPDOCX"/>
    <w:uiPriority w:val="99"/>
    <w:semiHidden/>
    <w:rsid w:val="006E0FDA"/>
    <w:rPr>
      <w:sz w:val="20"/>
      <w:szCs w:val="20"/>
    </w:rPr>
  </w:style>
  <w:style w:type="character" w:customStyle="1" w:styleId="endnoteReferencePHPDOCX0">
    <w:name w:val="endnote Reference PHPDOCX"/>
    <w:basedOn w:val="DefaultParagraphFontPHPDOCX0"/>
    <w:uiPriority w:val="99"/>
    <w:semiHidden/>
    <w:unhideWhenUsed/>
    <w:rsid w:val="006E0FDA"/>
    <w:rPr>
      <w:vertAlign w:val="superscript"/>
    </w:rPr>
  </w:style>
  <w:style w:type="character" w:styleId="Emphasis">
    <w:name w:val="Emphasis"/>
    <w:basedOn w:val="DefaultParagraphFont"/>
    <w:uiPriority w:val="20"/>
    <w:qFormat/>
    <w:rsid w:val="0047588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3215"/>
    <w:pPr>
      <w:spacing w:after="200" w:line="276" w:lineRule="auto"/>
    </w:pPr>
    <w:rPr>
      <w:rFonts w:ascii="Bell MT" w:hAnsi="Bell MT"/>
      <w:sz w:val="22"/>
      <w:szCs w:val="22"/>
      <w:lang w:eastAsia="en-US"/>
    </w:rPr>
  </w:style>
  <w:style w:type="paragraph" w:styleId="Heading2">
    <w:name w:val="heading 2"/>
    <w:basedOn w:val="Normal"/>
    <w:next w:val="Normal"/>
    <w:link w:val="Heading2Char"/>
    <w:autoRedefine/>
    <w:uiPriority w:val="9"/>
    <w:unhideWhenUsed/>
    <w:qFormat/>
    <w:rsid w:val="00D54DD7"/>
    <w:pPr>
      <w:pageBreakBefore/>
      <w:widowControl w:val="0"/>
      <w:spacing w:after="480" w:line="240" w:lineRule="auto"/>
      <w:outlineLvl w:val="1"/>
    </w:pPr>
    <w:rPr>
      <w:rFonts w:eastAsiaTheme="majorEastAsia" w:cstheme="minorHAnsi"/>
      <w:b/>
      <w:color w:val="E5379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2F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F2C"/>
  </w:style>
  <w:style w:type="paragraph" w:styleId="Footer">
    <w:name w:val="footer"/>
    <w:basedOn w:val="Normal"/>
    <w:link w:val="FooterChar"/>
    <w:uiPriority w:val="99"/>
    <w:unhideWhenUsed/>
    <w:rsid w:val="00882F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F2C"/>
  </w:style>
  <w:style w:type="paragraph" w:styleId="BalloonText">
    <w:name w:val="Balloon Text"/>
    <w:basedOn w:val="Normal"/>
    <w:link w:val="BalloonTextChar"/>
    <w:uiPriority w:val="99"/>
    <w:semiHidden/>
    <w:unhideWhenUsed/>
    <w:rsid w:val="00882F2C"/>
    <w:pPr>
      <w:spacing w:after="0" w:line="240" w:lineRule="auto"/>
    </w:pPr>
    <w:rPr>
      <w:rFonts w:ascii="Tahoma" w:hAnsi="Tahoma"/>
      <w:sz w:val="16"/>
      <w:szCs w:val="16"/>
    </w:rPr>
  </w:style>
  <w:style w:type="character" w:customStyle="1" w:styleId="BalloonTextChar">
    <w:name w:val="Balloon Text Char"/>
    <w:link w:val="BalloonText"/>
    <w:uiPriority w:val="99"/>
    <w:semiHidden/>
    <w:rsid w:val="00882F2C"/>
    <w:rPr>
      <w:rFonts w:ascii="Tahoma" w:hAnsi="Tahoma" w:cs="Tahoma"/>
      <w:sz w:val="16"/>
      <w:szCs w:val="16"/>
    </w:rPr>
  </w:style>
  <w:style w:type="paragraph" w:customStyle="1" w:styleId="ColorfulList-Accent11">
    <w:name w:val="Colorful List - Accent 11"/>
    <w:basedOn w:val="Normal"/>
    <w:uiPriority w:val="34"/>
    <w:qFormat/>
    <w:rsid w:val="00F15B28"/>
    <w:pPr>
      <w:ind w:left="720"/>
      <w:contextualSpacing/>
    </w:pPr>
    <w:rPr>
      <w:rFonts w:eastAsia="Calibri"/>
    </w:rPr>
  </w:style>
  <w:style w:type="table" w:styleId="TableGrid">
    <w:name w:val="Table Grid"/>
    <w:basedOn w:val="TableNormal"/>
    <w:uiPriority w:val="99"/>
    <w:rsid w:val="00F15B28"/>
    <w:rPr>
      <w:rFonts w:eastAsia="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ED29B1"/>
    <w:rPr>
      <w:color w:val="0000FF"/>
      <w:u w:val="single"/>
    </w:rPr>
  </w:style>
  <w:style w:type="character" w:styleId="FollowedHyperlink">
    <w:name w:val="FollowedHyperlink"/>
    <w:uiPriority w:val="99"/>
    <w:semiHidden/>
    <w:unhideWhenUsed/>
    <w:rsid w:val="00AB145F"/>
    <w:rPr>
      <w:color w:val="800080"/>
      <w:u w:val="single"/>
    </w:rPr>
  </w:style>
  <w:style w:type="paragraph" w:styleId="NormalWeb">
    <w:name w:val="Normal (Web)"/>
    <w:basedOn w:val="Normal"/>
    <w:uiPriority w:val="99"/>
    <w:unhideWhenUsed/>
    <w:rsid w:val="00FC59D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040F07"/>
    <w:pPr>
      <w:ind w:left="720"/>
      <w:contextualSpacing/>
    </w:pPr>
    <w:rPr>
      <w:rFonts w:eastAsia="Calibri"/>
      <w:sz w:val="24"/>
    </w:rPr>
  </w:style>
  <w:style w:type="paragraph" w:styleId="BodyText">
    <w:name w:val="Body Text"/>
    <w:basedOn w:val="Normal"/>
    <w:link w:val="BodyTextChar"/>
    <w:uiPriority w:val="99"/>
    <w:semiHidden/>
    <w:unhideWhenUsed/>
    <w:rsid w:val="006C47AA"/>
    <w:rPr>
      <w:rFonts w:eastAsia="Calibri"/>
      <w:color w:val="000000"/>
      <w:sz w:val="24"/>
      <w:szCs w:val="24"/>
    </w:rPr>
  </w:style>
  <w:style w:type="character" w:customStyle="1" w:styleId="BodyTextChar">
    <w:name w:val="Body Text Char"/>
    <w:basedOn w:val="DefaultParagraphFont"/>
    <w:link w:val="BodyText"/>
    <w:uiPriority w:val="99"/>
    <w:semiHidden/>
    <w:rsid w:val="006C47AA"/>
    <w:rPr>
      <w:rFonts w:ascii="Bell MT" w:eastAsia="Calibri" w:hAnsi="Bell MT"/>
      <w:color w:val="000000"/>
      <w:sz w:val="24"/>
      <w:szCs w:val="24"/>
      <w:lang w:val="fr-FR" w:eastAsia="en-US"/>
    </w:rPr>
  </w:style>
  <w:style w:type="character" w:customStyle="1" w:styleId="Heading2Char">
    <w:name w:val="Heading 2 Char"/>
    <w:basedOn w:val="DefaultParagraphFont"/>
    <w:link w:val="Heading2"/>
    <w:uiPriority w:val="9"/>
    <w:rsid w:val="00D54DD7"/>
    <w:rPr>
      <w:rFonts w:ascii="Bell MT" w:eastAsiaTheme="majorEastAsia" w:hAnsi="Bell MT" w:cstheme="minorHAnsi"/>
      <w:b/>
      <w:color w:val="E53791"/>
      <w:sz w:val="22"/>
      <w:szCs w:val="22"/>
      <w:lang w:val="en-US" w:eastAsia="en-US"/>
    </w:rPr>
  </w:style>
  <w:style w:type="character" w:customStyle="1" w:styleId="DefaultParagraphFontPHPDOCX">
    <w:name w:val="Default Paragraph Font PHPDOCX"/>
    <w:uiPriority w:val="1"/>
    <w:semiHidden/>
    <w:unhideWhenUsed/>
  </w:style>
  <w:style w:type="paragraph" w:customStyle="1" w:styleId="ListParagraphPHPDOCX">
    <w:name w:val="List Paragraph PHPDOCX"/>
    <w:basedOn w:val="Normal"/>
    <w:uiPriority w:val="34"/>
    <w:qFormat/>
    <w:rsid w:val="00DF064E"/>
    <w:pPr>
      <w:ind w:left="720"/>
      <w:contextualSpacing/>
    </w:pPr>
  </w:style>
  <w:style w:type="paragraph" w:customStyle="1" w:styleId="TitlePHPDOCX">
    <w:name w:val="Title PHPDOCX"/>
    <w:basedOn w:val="Normal"/>
    <w:next w:val="Normal"/>
    <w:link w:val="TitleCarPHPDOCX"/>
    <w:uiPriority w:val="10"/>
    <w:qFormat/>
    <w:rsid w:val="00DF064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arPHPDOCX0">
    <w:name w:val="Title Car PHPDOCX"/>
    <w:basedOn w:val="DefaultParagraphFontPHPDOCX"/>
    <w:uiPriority w:val="10"/>
    <w:rsid w:val="00DF064E"/>
    <w:rPr>
      <w:rFonts w:asciiTheme="majorHAnsi" w:eastAsiaTheme="majorEastAsia" w:hAnsiTheme="majorHAnsi" w:cstheme="majorBidi"/>
      <w:color w:val="323E4F" w:themeColor="text2" w:themeShade="BF"/>
      <w:spacing w:val="5"/>
      <w:kern w:val="28"/>
      <w:sz w:val="52"/>
      <w:szCs w:val="52"/>
    </w:rPr>
  </w:style>
  <w:style w:type="paragraph" w:customStyle="1"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arPHPDOCX0">
    <w:name w:val="Subtitle Car PHPDOCX"/>
    <w:basedOn w:val="DefaultParagraphFontPHPDOCX"/>
    <w:uiPriority w:val="11"/>
    <w:rsid w:val="00DF064E"/>
    <w:rPr>
      <w:rFonts w:asciiTheme="majorHAnsi" w:eastAsiaTheme="majorEastAsia" w:hAnsiTheme="majorHAnsi" w:cstheme="majorBidi"/>
      <w:i/>
      <w:iCs/>
      <w:color w:val="5B9BD5" w:themeColor="accent1"/>
      <w:spacing w:val="15"/>
      <w:sz w:val="24"/>
      <w:szCs w:val="24"/>
    </w:rPr>
  </w:style>
  <w:style w:type="table" w:customStyle="1" w:styleId="NormalTablePHPDOCX">
    <w:name w:val="Normal Table PHPDOCX"/>
    <w:uiPriority w:val="99"/>
    <w:semiHidden/>
    <w:unhideWhenUsed/>
    <w:qFormat/>
    <w:tblPr>
      <w:tblInd w:w="0" w:type="dxa"/>
      <w:tblCellMar>
        <w:top w:w="0" w:type="dxa"/>
        <w:left w:w="108" w:type="dxa"/>
        <w:bottom w:w="0" w:type="dxa"/>
        <w:right w:w="108" w:type="dxa"/>
      </w:tblCellMar>
    </w:tblPr>
  </w:style>
  <w:style w:type="table" w:customStyle="1" w:styleId="TableGridPHPDOCX">
    <w:name w:val="Table Grid PHPDOCX"/>
    <w:uiPriority w:val="59"/>
    <w:rsid w:val="00493A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nnotationreferencePHPDOCX">
    <w:name w:val="annotation reference PHPDOCX"/>
    <w:basedOn w:val="DefaultParagraphFontPHPDOCX"/>
    <w:uiPriority w:val="99"/>
    <w:semiHidden/>
    <w:unhideWhenUsed/>
    <w:rsid w:val="00E139EA"/>
    <w:rPr>
      <w:sz w:val="16"/>
      <w:szCs w:val="16"/>
    </w:rPr>
  </w:style>
  <w:style w:type="paragraph" w:customStyle="1" w:styleId="annotationtextPHPDOCX">
    <w:name w:val="annotation text PHPDOCX"/>
    <w:basedOn w:val="Normal"/>
    <w:link w:val="CommentTextCharPHPDOCX"/>
    <w:uiPriority w:val="99"/>
    <w:semiHidden/>
    <w:unhideWhenUsed/>
    <w:rsid w:val="00E139EA"/>
    <w:pPr>
      <w:spacing w:line="240" w:lineRule="auto"/>
    </w:pPr>
    <w:rPr>
      <w:sz w:val="20"/>
      <w:szCs w:val="20"/>
    </w:rPr>
  </w:style>
  <w:style w:type="character" w:customStyle="1" w:styleId="CommentTextCharPHPDOCX0">
    <w:name w:val="Comment Text Char PHPDOCX"/>
    <w:basedOn w:val="DefaultParagraphFontPHPDOCX"/>
    <w:uiPriority w:val="99"/>
    <w:semiHidden/>
    <w:rsid w:val="00E139EA"/>
    <w:rPr>
      <w:sz w:val="20"/>
      <w:szCs w:val="20"/>
    </w:rPr>
  </w:style>
  <w:style w:type="paragraph" w:customStyle="1" w:styleId="annotationsubjectPHPDOCX">
    <w:name w:val="annotation subject PHPDOCX"/>
    <w:basedOn w:val="annotationtextPHPDOCX"/>
    <w:next w:val="annotationtextPHPDOCX"/>
    <w:link w:val="CommentSubjectCharPHPDOCX"/>
    <w:uiPriority w:val="99"/>
    <w:semiHidden/>
    <w:unhideWhenUsed/>
    <w:rsid w:val="00E139EA"/>
    <w:rPr>
      <w:b/>
      <w:bCs/>
    </w:rPr>
  </w:style>
  <w:style w:type="character" w:customStyle="1" w:styleId="CommentSubjectCharPHPDOCX0">
    <w:name w:val="Comment Subject Char PHPDOCX"/>
    <w:basedOn w:val="CommentTextCharPHPDOCX0"/>
    <w:uiPriority w:val="99"/>
    <w:semiHidden/>
    <w:rsid w:val="00E139EA"/>
    <w:rPr>
      <w:b/>
      <w:bCs/>
      <w:sz w:val="20"/>
      <w:szCs w:val="20"/>
    </w:rPr>
  </w:style>
  <w:style w:type="paragraph" w:customStyle="1" w:styleId="BalloonTextPHPDOCX">
    <w:name w:val="Balloon Text PHPDOCX"/>
    <w:basedOn w:val="Normal"/>
    <w:link w:val="BalloonTextCharPHPDOCX"/>
    <w:uiPriority w:val="99"/>
    <w:semiHidden/>
    <w:unhideWhenUsed/>
    <w:rsid w:val="00E139EA"/>
    <w:pPr>
      <w:spacing w:after="0" w:line="240" w:lineRule="auto"/>
    </w:pPr>
    <w:rPr>
      <w:rFonts w:ascii="Tahoma" w:hAnsi="Tahoma" w:cs="Tahoma"/>
      <w:sz w:val="16"/>
      <w:szCs w:val="16"/>
    </w:rPr>
  </w:style>
  <w:style w:type="character" w:customStyle="1" w:styleId="BalloonTextCharPHPDOCX0">
    <w:name w:val="Balloon Text Char PHPDOCX"/>
    <w:basedOn w:val="DefaultParagraphFontPHPDOCX"/>
    <w:uiPriority w:val="99"/>
    <w:semiHidden/>
    <w:rsid w:val="00E139EA"/>
    <w:rPr>
      <w:rFonts w:ascii="Tahoma" w:hAnsi="Tahoma" w:cs="Tahoma"/>
      <w:sz w:val="16"/>
      <w:szCs w:val="16"/>
    </w:rPr>
  </w:style>
  <w:style w:type="paragraph" w:customStyle="1" w:styleId="footnoteTextPHPDOCX">
    <w:name w:val="footnote Text PHPDOCX"/>
    <w:basedOn w:val="Normal"/>
    <w:link w:val="footnoteTextCarPHPDOCX"/>
    <w:uiPriority w:val="99"/>
    <w:semiHidden/>
    <w:unhideWhenUsed/>
    <w:rsid w:val="006E0FDA"/>
    <w:pPr>
      <w:spacing w:after="0" w:line="240" w:lineRule="auto"/>
    </w:pPr>
    <w:rPr>
      <w:sz w:val="20"/>
      <w:szCs w:val="20"/>
    </w:rPr>
  </w:style>
  <w:style w:type="character" w:customStyle="1" w:styleId="footnoteTextCarPHPDOCX0">
    <w:name w:val="footnote Text Car PHPDOCX"/>
    <w:basedOn w:val="DefaultParagraphFontPHPDOCX"/>
    <w:uiPriority w:val="99"/>
    <w:semiHidden/>
    <w:rsid w:val="006E0FDA"/>
    <w:rPr>
      <w:sz w:val="20"/>
      <w:szCs w:val="20"/>
    </w:rPr>
  </w:style>
  <w:style w:type="character" w:customStyle="1" w:styleId="footnoteReferencePHPDOCX">
    <w:name w:val="footnote Reference PHPDOCX"/>
    <w:basedOn w:val="DefaultParagraphFontPHPDOCX"/>
    <w:uiPriority w:val="99"/>
    <w:semiHidden/>
    <w:unhideWhenUsed/>
    <w:rsid w:val="006E0FDA"/>
    <w:rPr>
      <w:vertAlign w:val="superscript"/>
    </w:rPr>
  </w:style>
  <w:style w:type="paragraph" w:customStyle="1" w:styleId="endnoteTextPHPDOCX">
    <w:name w:val="endnote Text PHPDOCX"/>
    <w:basedOn w:val="Normal"/>
    <w:link w:val="endnoteTextCarPHPDOCX"/>
    <w:uiPriority w:val="99"/>
    <w:semiHidden/>
    <w:unhideWhenUsed/>
    <w:rsid w:val="006E0FDA"/>
    <w:pPr>
      <w:spacing w:after="0" w:line="240" w:lineRule="auto"/>
    </w:pPr>
    <w:rPr>
      <w:sz w:val="20"/>
      <w:szCs w:val="20"/>
    </w:rPr>
  </w:style>
  <w:style w:type="character" w:customStyle="1" w:styleId="endnoteTextCarPHPDOCX0">
    <w:name w:val="endnote Text Car PHPDOCX"/>
    <w:basedOn w:val="DefaultParagraphFontPHPDOCX"/>
    <w:uiPriority w:val="99"/>
    <w:semiHidden/>
    <w:rsid w:val="006E0FDA"/>
    <w:rPr>
      <w:sz w:val="20"/>
      <w:szCs w:val="20"/>
    </w:rPr>
  </w:style>
  <w:style w:type="character" w:customStyle="1" w:styleId="endnoteReferencePHPDOCX">
    <w:name w:val="endnote Reference PHPDOCX"/>
    <w:basedOn w:val="DefaultParagraphFontPHPDOCX"/>
    <w:uiPriority w:val="99"/>
    <w:semiHidden/>
    <w:unhideWhenUsed/>
    <w:rsid w:val="006E0FDA"/>
    <w:rPr>
      <w:vertAlign w:val="superscript"/>
    </w:rPr>
  </w:style>
  <w:style w:type="character" w:customStyle="1" w:styleId="DefaultParagraphFontPHPDOCX0">
    <w:name w:val="Default Paragraph Font PHPDOCX"/>
    <w:uiPriority w:val="1"/>
    <w:semiHidden/>
    <w:unhideWhenUsed/>
  </w:style>
  <w:style w:type="paragraph" w:customStyle="1" w:styleId="ListParagraphPHPDOCX0">
    <w:name w:val="List Paragraph PHPDOCX"/>
    <w:basedOn w:val="Normal"/>
    <w:uiPriority w:val="34"/>
    <w:qFormat/>
    <w:rsid w:val="00DF064E"/>
    <w:pPr>
      <w:ind w:left="720"/>
      <w:contextualSpacing/>
    </w:pPr>
  </w:style>
  <w:style w:type="paragraph" w:customStyle="1" w:styleId="TitlePHPDOCX0">
    <w:name w:val="Title PHPDOCX"/>
    <w:basedOn w:val="Normal"/>
    <w:next w:val="Normal"/>
    <w:uiPriority w:val="10"/>
    <w:qFormat/>
    <w:rsid w:val="00DF064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arPHPDOCX">
    <w:name w:val="Title Car PHPDOCX"/>
    <w:basedOn w:val="DefaultParagraphFontPHPDOCX0"/>
    <w:link w:val="TitlePHPDOCX"/>
    <w:uiPriority w:val="10"/>
    <w:rsid w:val="00DF064E"/>
    <w:rPr>
      <w:rFonts w:asciiTheme="majorHAnsi" w:eastAsiaTheme="majorEastAsia" w:hAnsiTheme="majorHAnsi" w:cstheme="majorBidi"/>
      <w:color w:val="323E4F" w:themeColor="text2" w:themeShade="BF"/>
      <w:spacing w:val="5"/>
      <w:kern w:val="28"/>
      <w:sz w:val="52"/>
      <w:szCs w:val="52"/>
    </w:rPr>
  </w:style>
  <w:style w:type="paragraph" w:customStyle="1" w:styleId="SubtitlePHPDOCX0">
    <w:name w:val="Subtitle PHPDOCX"/>
    <w:basedOn w:val="Normal"/>
    <w:next w:val="Normal"/>
    <w:uiPriority w:val="11"/>
    <w:qFormat/>
    <w:rsid w:val="00DF064E"/>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arPHPDOCX">
    <w:name w:val="Subtitle Car PHPDOCX"/>
    <w:basedOn w:val="DefaultParagraphFontPHPDOCX0"/>
    <w:link w:val="SubtitlePHPDOCX"/>
    <w:uiPriority w:val="11"/>
    <w:rsid w:val="00DF064E"/>
    <w:rPr>
      <w:rFonts w:asciiTheme="majorHAnsi" w:eastAsiaTheme="majorEastAsia" w:hAnsiTheme="majorHAnsi" w:cstheme="majorBidi"/>
      <w:i/>
      <w:iCs/>
      <w:color w:val="5B9BD5" w:themeColor="accent1"/>
      <w:spacing w:val="15"/>
      <w:sz w:val="24"/>
      <w:szCs w:val="24"/>
    </w:rPr>
  </w:style>
  <w:style w:type="table" w:customStyle="1" w:styleId="NormalTablePHPDOCX0">
    <w:name w:val="Normal Table PHPDOCX"/>
    <w:uiPriority w:val="99"/>
    <w:semiHidden/>
    <w:unhideWhenUsed/>
    <w:qFormat/>
    <w:tblPr>
      <w:tblInd w:w="0" w:type="dxa"/>
      <w:tblCellMar>
        <w:top w:w="0" w:type="dxa"/>
        <w:left w:w="108" w:type="dxa"/>
        <w:bottom w:w="0" w:type="dxa"/>
        <w:right w:w="108" w:type="dxa"/>
      </w:tblCellMar>
    </w:tblPr>
  </w:style>
  <w:style w:type="table" w:customStyle="1" w:styleId="TableGridPHPDOCX0">
    <w:name w:val="Table Grid PHPDOCX"/>
    <w:uiPriority w:val="59"/>
    <w:rsid w:val="00493A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nnotationreferencePHPDOCX0">
    <w:name w:val="annotation reference PHPDOCX"/>
    <w:basedOn w:val="DefaultParagraphFontPHPDOCX0"/>
    <w:uiPriority w:val="99"/>
    <w:semiHidden/>
    <w:unhideWhenUsed/>
    <w:rsid w:val="00E139EA"/>
    <w:rPr>
      <w:sz w:val="16"/>
      <w:szCs w:val="16"/>
    </w:rPr>
  </w:style>
  <w:style w:type="paragraph" w:customStyle="1" w:styleId="annotationtextPHPDOCX0">
    <w:name w:val="annotation text PHPDOCX"/>
    <w:basedOn w:val="Normal"/>
    <w:uiPriority w:val="99"/>
    <w:semiHidden/>
    <w:unhideWhenUsed/>
    <w:rsid w:val="00E139EA"/>
    <w:pPr>
      <w:spacing w:line="240" w:lineRule="auto"/>
    </w:pPr>
    <w:rPr>
      <w:sz w:val="20"/>
      <w:szCs w:val="20"/>
    </w:rPr>
  </w:style>
  <w:style w:type="character" w:customStyle="1" w:styleId="CommentTextCharPHPDOCX">
    <w:name w:val="Comment Text Char PHPDOCX"/>
    <w:basedOn w:val="DefaultParagraphFontPHPDOCX0"/>
    <w:link w:val="annotationtextPHPDOCX"/>
    <w:uiPriority w:val="99"/>
    <w:semiHidden/>
    <w:rsid w:val="00E139EA"/>
    <w:rPr>
      <w:sz w:val="20"/>
      <w:szCs w:val="20"/>
    </w:rPr>
  </w:style>
  <w:style w:type="paragraph" w:customStyle="1" w:styleId="annotationsubjectPHPDOCX0">
    <w:name w:val="annotation subject PHPDOCX"/>
    <w:basedOn w:val="annotationtextPHPDOCX0"/>
    <w:next w:val="annotationtextPHPDOCX0"/>
    <w:uiPriority w:val="99"/>
    <w:semiHidden/>
    <w:unhideWhenUsed/>
    <w:rsid w:val="00E139EA"/>
    <w:rPr>
      <w:b/>
      <w:bCs/>
    </w:rPr>
  </w:style>
  <w:style w:type="character" w:customStyle="1" w:styleId="CommentSubjectCharPHPDOCX">
    <w:name w:val="Comment Subject Char PHPDOCX"/>
    <w:basedOn w:val="CommentTextCharPHPDOCX"/>
    <w:link w:val="annotationsubjectPHPDOCX"/>
    <w:uiPriority w:val="99"/>
    <w:semiHidden/>
    <w:rsid w:val="00E139EA"/>
    <w:rPr>
      <w:b/>
      <w:bCs/>
      <w:sz w:val="20"/>
      <w:szCs w:val="20"/>
    </w:rPr>
  </w:style>
  <w:style w:type="paragraph" w:customStyle="1" w:styleId="BalloonTextPHPDOCX0">
    <w:name w:val="Balloon Text PHPDOCX"/>
    <w:basedOn w:val="Normal"/>
    <w:uiPriority w:val="99"/>
    <w:semiHidden/>
    <w:unhideWhenUsed/>
    <w:rsid w:val="00E139EA"/>
    <w:pPr>
      <w:spacing w:after="0" w:line="240" w:lineRule="auto"/>
    </w:pPr>
    <w:rPr>
      <w:rFonts w:ascii="Tahoma" w:hAnsi="Tahoma" w:cs="Tahoma"/>
      <w:sz w:val="16"/>
      <w:szCs w:val="16"/>
    </w:rPr>
  </w:style>
  <w:style w:type="character" w:customStyle="1" w:styleId="BalloonTextCharPHPDOCX">
    <w:name w:val="Balloon Text Char PHPDOCX"/>
    <w:basedOn w:val="DefaultParagraphFontPHPDOCX0"/>
    <w:link w:val="BalloonTextPHPDOCX"/>
    <w:uiPriority w:val="99"/>
    <w:semiHidden/>
    <w:rsid w:val="00E139EA"/>
    <w:rPr>
      <w:rFonts w:ascii="Tahoma" w:hAnsi="Tahoma" w:cs="Tahoma"/>
      <w:sz w:val="16"/>
      <w:szCs w:val="16"/>
    </w:rPr>
  </w:style>
  <w:style w:type="paragraph" w:customStyle="1" w:styleId="footnoteTextPHPDOCX0">
    <w:name w:val="footnote Text PHPDOCX"/>
    <w:basedOn w:val="Normal"/>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0"/>
    <w:link w:val="footnoteTextPHPDOCX"/>
    <w:uiPriority w:val="99"/>
    <w:semiHidden/>
    <w:rsid w:val="006E0FDA"/>
    <w:rPr>
      <w:sz w:val="20"/>
      <w:szCs w:val="20"/>
    </w:rPr>
  </w:style>
  <w:style w:type="character" w:customStyle="1" w:styleId="footnoteReferencePHPDOCX0">
    <w:name w:val="footnote Reference PHPDOCX"/>
    <w:basedOn w:val="DefaultParagraphFontPHPDOCX0"/>
    <w:uiPriority w:val="99"/>
    <w:semiHidden/>
    <w:unhideWhenUsed/>
    <w:rsid w:val="006E0FDA"/>
    <w:rPr>
      <w:vertAlign w:val="superscript"/>
    </w:rPr>
  </w:style>
  <w:style w:type="paragraph" w:customStyle="1" w:styleId="endnoteTextPHPDOCX0">
    <w:name w:val="endnote Text PHPDOCX"/>
    <w:basedOn w:val="Normal"/>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0"/>
    <w:link w:val="endnoteTextPHPDOCX"/>
    <w:uiPriority w:val="99"/>
    <w:semiHidden/>
    <w:rsid w:val="006E0FDA"/>
    <w:rPr>
      <w:sz w:val="20"/>
      <w:szCs w:val="20"/>
    </w:rPr>
  </w:style>
  <w:style w:type="character" w:customStyle="1" w:styleId="endnoteReferencePHPDOCX0">
    <w:name w:val="endnote Reference PHPDOCX"/>
    <w:basedOn w:val="DefaultParagraphFontPHPDOCX0"/>
    <w:uiPriority w:val="99"/>
    <w:semiHidden/>
    <w:unhideWhenUsed/>
    <w:rsid w:val="006E0FDA"/>
    <w:rPr>
      <w:vertAlign w:val="superscript"/>
    </w:rPr>
  </w:style>
  <w:style w:type="character" w:styleId="Emphasis">
    <w:name w:val="Emphasis"/>
    <w:basedOn w:val="DefaultParagraphFont"/>
    <w:uiPriority w:val="20"/>
    <w:qFormat/>
    <w:rsid w:val="004758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400441">
      <w:bodyDiv w:val="1"/>
      <w:marLeft w:val="0"/>
      <w:marRight w:val="0"/>
      <w:marTop w:val="0"/>
      <w:marBottom w:val="0"/>
      <w:divBdr>
        <w:top w:val="none" w:sz="0" w:space="0" w:color="auto"/>
        <w:left w:val="none" w:sz="0" w:space="0" w:color="auto"/>
        <w:bottom w:val="none" w:sz="0" w:space="0" w:color="auto"/>
        <w:right w:val="none" w:sz="0" w:space="0" w:color="auto"/>
      </w:divBdr>
    </w:div>
    <w:div w:id="194851198">
      <w:bodyDiv w:val="1"/>
      <w:marLeft w:val="0"/>
      <w:marRight w:val="0"/>
      <w:marTop w:val="0"/>
      <w:marBottom w:val="0"/>
      <w:divBdr>
        <w:top w:val="none" w:sz="0" w:space="0" w:color="auto"/>
        <w:left w:val="none" w:sz="0" w:space="0" w:color="auto"/>
        <w:bottom w:val="none" w:sz="0" w:space="0" w:color="auto"/>
        <w:right w:val="none" w:sz="0" w:space="0" w:color="auto"/>
      </w:divBdr>
    </w:div>
    <w:div w:id="294992347">
      <w:bodyDiv w:val="1"/>
      <w:marLeft w:val="0"/>
      <w:marRight w:val="0"/>
      <w:marTop w:val="0"/>
      <w:marBottom w:val="0"/>
      <w:divBdr>
        <w:top w:val="none" w:sz="0" w:space="0" w:color="auto"/>
        <w:left w:val="none" w:sz="0" w:space="0" w:color="auto"/>
        <w:bottom w:val="none" w:sz="0" w:space="0" w:color="auto"/>
        <w:right w:val="none" w:sz="0" w:space="0" w:color="auto"/>
      </w:divBdr>
    </w:div>
    <w:div w:id="658385930">
      <w:bodyDiv w:val="1"/>
      <w:marLeft w:val="0"/>
      <w:marRight w:val="0"/>
      <w:marTop w:val="0"/>
      <w:marBottom w:val="0"/>
      <w:divBdr>
        <w:top w:val="none" w:sz="0" w:space="0" w:color="auto"/>
        <w:left w:val="none" w:sz="0" w:space="0" w:color="auto"/>
        <w:bottom w:val="none" w:sz="0" w:space="0" w:color="auto"/>
        <w:right w:val="none" w:sz="0" w:space="0" w:color="auto"/>
      </w:divBdr>
      <w:divsChild>
        <w:div w:id="869103168">
          <w:marLeft w:val="300"/>
          <w:marRight w:val="750"/>
          <w:marTop w:val="150"/>
          <w:marBottom w:val="150"/>
          <w:divBdr>
            <w:top w:val="dotted" w:sz="6" w:space="0" w:color="E8E5D6"/>
            <w:left w:val="dotted" w:sz="6" w:space="0" w:color="E8E5D6"/>
            <w:bottom w:val="dotted" w:sz="6" w:space="0" w:color="E8E5D6"/>
            <w:right w:val="dotted" w:sz="6" w:space="0" w:color="E8E5D6"/>
          </w:divBdr>
        </w:div>
      </w:divsChild>
    </w:div>
    <w:div w:id="770323357">
      <w:bodyDiv w:val="1"/>
      <w:marLeft w:val="0"/>
      <w:marRight w:val="0"/>
      <w:marTop w:val="0"/>
      <w:marBottom w:val="0"/>
      <w:divBdr>
        <w:top w:val="none" w:sz="0" w:space="0" w:color="auto"/>
        <w:left w:val="none" w:sz="0" w:space="0" w:color="auto"/>
        <w:bottom w:val="none" w:sz="0" w:space="0" w:color="auto"/>
        <w:right w:val="none" w:sz="0" w:space="0" w:color="auto"/>
      </w:divBdr>
    </w:div>
    <w:div w:id="918058502">
      <w:bodyDiv w:val="1"/>
      <w:marLeft w:val="0"/>
      <w:marRight w:val="0"/>
      <w:marTop w:val="0"/>
      <w:marBottom w:val="0"/>
      <w:divBdr>
        <w:top w:val="none" w:sz="0" w:space="0" w:color="auto"/>
        <w:left w:val="none" w:sz="0" w:space="0" w:color="auto"/>
        <w:bottom w:val="none" w:sz="0" w:space="0" w:color="auto"/>
        <w:right w:val="none" w:sz="0" w:space="0" w:color="auto"/>
      </w:divBdr>
    </w:div>
    <w:div w:id="1208176241">
      <w:bodyDiv w:val="1"/>
      <w:marLeft w:val="0"/>
      <w:marRight w:val="0"/>
      <w:marTop w:val="0"/>
      <w:marBottom w:val="0"/>
      <w:divBdr>
        <w:top w:val="none" w:sz="0" w:space="0" w:color="auto"/>
        <w:left w:val="none" w:sz="0" w:space="0" w:color="auto"/>
        <w:bottom w:val="none" w:sz="0" w:space="0" w:color="auto"/>
        <w:right w:val="none" w:sz="0" w:space="0" w:color="auto"/>
      </w:divBdr>
      <w:divsChild>
        <w:div w:id="556429021">
          <w:marLeft w:val="300"/>
          <w:marRight w:val="750"/>
          <w:marTop w:val="150"/>
          <w:marBottom w:val="150"/>
          <w:divBdr>
            <w:top w:val="dotted" w:sz="6" w:space="0" w:color="E8E5D6"/>
            <w:left w:val="dotted" w:sz="6" w:space="0" w:color="E8E5D6"/>
            <w:bottom w:val="dotted" w:sz="6" w:space="0" w:color="E8E5D6"/>
            <w:right w:val="dotted" w:sz="6" w:space="0" w:color="E8E5D6"/>
          </w:divBdr>
        </w:div>
      </w:divsChild>
    </w:div>
    <w:div w:id="1252931156">
      <w:bodyDiv w:val="1"/>
      <w:marLeft w:val="0"/>
      <w:marRight w:val="0"/>
      <w:marTop w:val="0"/>
      <w:marBottom w:val="0"/>
      <w:divBdr>
        <w:top w:val="none" w:sz="0" w:space="0" w:color="auto"/>
        <w:left w:val="none" w:sz="0" w:space="0" w:color="auto"/>
        <w:bottom w:val="none" w:sz="0" w:space="0" w:color="auto"/>
        <w:right w:val="none" w:sz="0" w:space="0" w:color="auto"/>
      </w:divBdr>
    </w:div>
    <w:div w:id="1381634618">
      <w:bodyDiv w:val="1"/>
      <w:marLeft w:val="0"/>
      <w:marRight w:val="0"/>
      <w:marTop w:val="0"/>
      <w:marBottom w:val="0"/>
      <w:divBdr>
        <w:top w:val="none" w:sz="0" w:space="0" w:color="auto"/>
        <w:left w:val="none" w:sz="0" w:space="0" w:color="auto"/>
        <w:bottom w:val="none" w:sz="0" w:space="0" w:color="auto"/>
        <w:right w:val="none" w:sz="0" w:space="0" w:color="auto"/>
      </w:divBdr>
    </w:div>
    <w:div w:id="1665669635">
      <w:bodyDiv w:val="1"/>
      <w:marLeft w:val="0"/>
      <w:marRight w:val="0"/>
      <w:marTop w:val="0"/>
      <w:marBottom w:val="0"/>
      <w:divBdr>
        <w:top w:val="none" w:sz="0" w:space="0" w:color="auto"/>
        <w:left w:val="none" w:sz="0" w:space="0" w:color="auto"/>
        <w:bottom w:val="none" w:sz="0" w:space="0" w:color="auto"/>
        <w:right w:val="none" w:sz="0" w:space="0" w:color="auto"/>
      </w:divBdr>
    </w:div>
    <w:div w:id="1731687810">
      <w:bodyDiv w:val="1"/>
      <w:marLeft w:val="0"/>
      <w:marRight w:val="0"/>
      <w:marTop w:val="0"/>
      <w:marBottom w:val="0"/>
      <w:divBdr>
        <w:top w:val="none" w:sz="0" w:space="0" w:color="auto"/>
        <w:left w:val="none" w:sz="0" w:space="0" w:color="auto"/>
        <w:bottom w:val="none" w:sz="0" w:space="0" w:color="auto"/>
        <w:right w:val="none" w:sz="0" w:space="0" w:color="auto"/>
      </w:divBdr>
      <w:divsChild>
        <w:div w:id="506672324">
          <w:marLeft w:val="300"/>
          <w:marRight w:val="750"/>
          <w:marTop w:val="150"/>
          <w:marBottom w:val="150"/>
          <w:divBdr>
            <w:top w:val="dotted" w:sz="6" w:space="0" w:color="E8E5D6"/>
            <w:left w:val="dotted" w:sz="6" w:space="0" w:color="E8E5D6"/>
            <w:bottom w:val="dotted" w:sz="6" w:space="0" w:color="E8E5D6"/>
            <w:right w:val="dotted" w:sz="6" w:space="0" w:color="E8E5D6"/>
          </w:divBdr>
        </w:div>
      </w:divsChild>
    </w:div>
    <w:div w:id="1775206109">
      <w:bodyDiv w:val="1"/>
      <w:marLeft w:val="0"/>
      <w:marRight w:val="0"/>
      <w:marTop w:val="0"/>
      <w:marBottom w:val="0"/>
      <w:divBdr>
        <w:top w:val="none" w:sz="0" w:space="0" w:color="auto"/>
        <w:left w:val="none" w:sz="0" w:space="0" w:color="auto"/>
        <w:bottom w:val="none" w:sz="0" w:space="0" w:color="auto"/>
        <w:right w:val="none" w:sz="0" w:space="0" w:color="auto"/>
      </w:divBdr>
      <w:divsChild>
        <w:div w:id="1801486094">
          <w:marLeft w:val="0"/>
          <w:marRight w:val="0"/>
          <w:marTop w:val="0"/>
          <w:marBottom w:val="0"/>
          <w:divBdr>
            <w:top w:val="none" w:sz="0" w:space="0" w:color="auto"/>
            <w:left w:val="none" w:sz="0" w:space="0" w:color="auto"/>
            <w:bottom w:val="none" w:sz="0" w:space="0" w:color="auto"/>
            <w:right w:val="none" w:sz="0" w:space="0" w:color="auto"/>
          </w:divBdr>
        </w:div>
      </w:divsChild>
    </w:div>
    <w:div w:id="1799104761">
      <w:bodyDiv w:val="1"/>
      <w:marLeft w:val="0"/>
      <w:marRight w:val="0"/>
      <w:marTop w:val="0"/>
      <w:marBottom w:val="0"/>
      <w:divBdr>
        <w:top w:val="none" w:sz="0" w:space="0" w:color="auto"/>
        <w:left w:val="none" w:sz="0" w:space="0" w:color="auto"/>
        <w:bottom w:val="none" w:sz="0" w:space="0" w:color="auto"/>
        <w:right w:val="none" w:sz="0" w:space="0" w:color="auto"/>
      </w:divBdr>
    </w:div>
    <w:div w:id="1814449909">
      <w:bodyDiv w:val="1"/>
      <w:marLeft w:val="0"/>
      <w:marRight w:val="0"/>
      <w:marTop w:val="0"/>
      <w:marBottom w:val="0"/>
      <w:divBdr>
        <w:top w:val="none" w:sz="0" w:space="0" w:color="auto"/>
        <w:left w:val="none" w:sz="0" w:space="0" w:color="auto"/>
        <w:bottom w:val="none" w:sz="0" w:space="0" w:color="auto"/>
        <w:right w:val="none" w:sz="0" w:space="0" w:color="auto"/>
      </w:divBdr>
    </w:div>
    <w:div w:id="1884101443">
      <w:bodyDiv w:val="1"/>
      <w:marLeft w:val="0"/>
      <w:marRight w:val="0"/>
      <w:marTop w:val="0"/>
      <w:marBottom w:val="0"/>
      <w:divBdr>
        <w:top w:val="none" w:sz="0" w:space="0" w:color="auto"/>
        <w:left w:val="none" w:sz="0" w:space="0" w:color="auto"/>
        <w:bottom w:val="none" w:sz="0" w:space="0" w:color="auto"/>
        <w:right w:val="none" w:sz="0" w:space="0" w:color="auto"/>
      </w:divBdr>
    </w:div>
    <w:div w:id="1988129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namkatyorlapa.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anctuaryhotelsandresorts.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baidee-hotel.com" TargetMode="External"/><Relationship Id="rId5" Type="http://schemas.openxmlformats.org/officeDocument/2006/relationships/settings" Target="settings.xml"/><Relationship Id="rId15" Type="http://schemas.openxmlformats.org/officeDocument/2006/relationships/hyperlink" Target="http://www.mandala-ou.com" TargetMode="External"/><Relationship Id="rId10" Type="http://schemas.openxmlformats.org/officeDocument/2006/relationships/image" Target="media/image2.jp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www.nongkiau.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Bell M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ell MT"/>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79475C-E2CA-4DFB-A3CF-FC99DBDD5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11</Pages>
  <Words>2125</Words>
  <Characters>12119</Characters>
  <Application>Microsoft Office Word</Application>
  <DocSecurity>0</DocSecurity>
  <Lines>100</Lines>
  <Paragraphs>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14216</CharactersWithSpaces>
  <SharedDoc>false</SharedDoc>
  <HLinks>
    <vt:vector size="36" baseType="variant">
      <vt:variant>
        <vt:i4>3276838</vt:i4>
      </vt:variant>
      <vt:variant>
        <vt:i4>15</vt:i4>
      </vt:variant>
      <vt:variant>
        <vt:i4>0</vt:i4>
      </vt:variant>
      <vt:variant>
        <vt:i4>5</vt:i4>
      </vt:variant>
      <vt:variant>
        <vt:lpwstr>http://www.jonquebienngoc.com/</vt:lpwstr>
      </vt:variant>
      <vt:variant>
        <vt:lpwstr/>
      </vt:variant>
      <vt:variant>
        <vt:i4>5570570</vt:i4>
      </vt:variant>
      <vt:variant>
        <vt:i4>12</vt:i4>
      </vt:variant>
      <vt:variant>
        <vt:i4>0</vt:i4>
      </vt:variant>
      <vt:variant>
        <vt:i4>5</vt:i4>
      </vt:variant>
      <vt:variant>
        <vt:lpwstr>http://www.indochina-junk.com/dragons-pearl-junk/</vt:lpwstr>
      </vt:variant>
      <vt:variant>
        <vt:lpwstr/>
      </vt:variant>
      <vt:variant>
        <vt:i4>8060960</vt:i4>
      </vt:variant>
      <vt:variant>
        <vt:i4>9</vt:i4>
      </vt:variant>
      <vt:variant>
        <vt:i4>0</vt:i4>
      </vt:variant>
      <vt:variant>
        <vt:i4>5</vt:i4>
      </vt:variant>
      <vt:variant>
        <vt:lpwstr>http://www.muongthanh.vn/en/hotel/lang-son-19.html</vt:lpwstr>
      </vt:variant>
      <vt:variant>
        <vt:lpwstr/>
      </vt:variant>
      <vt:variant>
        <vt:i4>6029401</vt:i4>
      </vt:variant>
      <vt:variant>
        <vt:i4>6</vt:i4>
      </vt:variant>
      <vt:variant>
        <vt:i4>0</vt:i4>
      </vt:variant>
      <vt:variant>
        <vt:i4>5</vt:i4>
      </vt:variant>
      <vt:variant>
        <vt:lpwstr>http://www.ladolcevita-hotel.com/</vt:lpwstr>
      </vt:variant>
      <vt:variant>
        <vt:lpwstr/>
      </vt:variant>
      <vt:variant>
        <vt:i4>4915229</vt:i4>
      </vt:variant>
      <vt:variant>
        <vt:i4>3</vt:i4>
      </vt:variant>
      <vt:variant>
        <vt:i4>0</vt:i4>
      </vt:variant>
      <vt:variant>
        <vt:i4>5</vt:i4>
      </vt:variant>
      <vt:variant>
        <vt:lpwstr>https://en.wikipedia.org/wiki/Ho_Chi_Minh</vt:lpwstr>
      </vt:variant>
      <vt:variant>
        <vt:lpwstr/>
      </vt:variant>
      <vt:variant>
        <vt:i4>65639</vt:i4>
      </vt:variant>
      <vt:variant>
        <vt:i4>0</vt:i4>
      </vt:variant>
      <vt:variant>
        <vt:i4>0</vt:i4>
      </vt:variant>
      <vt:variant>
        <vt:i4>5</vt:i4>
      </vt:variant>
      <vt:variant>
        <vt:lpwstr>https://en.wikipedia.org/wiki/Hmong_people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Amica Travel</dc:creator>
  <cp:lastModifiedBy>Nguyen Thi Thu Thao</cp:lastModifiedBy>
  <cp:revision>121</cp:revision>
  <cp:lastPrinted>2017-07-12T07:12:00Z</cp:lastPrinted>
  <dcterms:created xsi:type="dcterms:W3CDTF">2015-12-04T03:19:00Z</dcterms:created>
  <dcterms:modified xsi:type="dcterms:W3CDTF">2019-01-11T10:01:00Z</dcterms:modified>
</cp:coreProperties>
</file>